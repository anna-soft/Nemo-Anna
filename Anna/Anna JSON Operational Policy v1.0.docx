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3B38" w14:textId="77777777" w:rsidR="00F545C8" w:rsidRPr="00F545C8" w:rsidRDefault="00F545C8" w:rsidP="00F545C8">
      <w:pPr>
        <w:rPr>
          <w:b/>
          <w:bCs/>
          <w:sz w:val="24"/>
          <w:szCs w:val="24"/>
        </w:rPr>
      </w:pPr>
      <w:r w:rsidRPr="00F545C8">
        <w:rPr>
          <w:b/>
          <w:bCs/>
          <w:sz w:val="24"/>
          <w:szCs w:val="24"/>
        </w:rPr>
        <w:t>Anna JSON Operational Policy</w:t>
      </w:r>
      <w:r w:rsidRPr="00F545C8">
        <w:rPr>
          <w:b/>
          <w:bCs/>
          <w:sz w:val="24"/>
          <w:szCs w:val="24"/>
        </w:rPr>
        <w:br/>
        <w:t>(Runtime Behavior, Provisioning, and Deployment Rules)</w:t>
      </w:r>
    </w:p>
    <w:p w14:paraId="627157CB" w14:textId="77777777" w:rsidR="00F545C8" w:rsidRDefault="00F545C8" w:rsidP="00F545C8"/>
    <w:p w14:paraId="2D7E9F06" w14:textId="70AC28E9" w:rsidR="00F545C8" w:rsidRPr="00F545C8" w:rsidRDefault="00F545C8" w:rsidP="00F545C8">
      <w:r w:rsidRPr="00F545C8">
        <w:rPr>
          <w:b/>
          <w:bCs/>
        </w:rPr>
        <w:t>Version</w:t>
      </w:r>
      <w:r>
        <w:rPr>
          <w:rFonts w:hint="eastAsia"/>
          <w:b/>
          <w:bCs/>
        </w:rPr>
        <w:t xml:space="preserve">: </w:t>
      </w:r>
      <w:r w:rsidRPr="00F545C8">
        <w:t>v1.0</w:t>
      </w:r>
    </w:p>
    <w:p w14:paraId="6DA76E30" w14:textId="3E4E9D47" w:rsidR="00F545C8" w:rsidRPr="00F545C8" w:rsidRDefault="00F545C8" w:rsidP="00F545C8">
      <w:r w:rsidRPr="00F545C8">
        <w:rPr>
          <w:b/>
          <w:bCs/>
        </w:rPr>
        <w:t>Status</w:t>
      </w:r>
      <w:r>
        <w:rPr>
          <w:rFonts w:hint="eastAsia"/>
          <w:b/>
          <w:bCs/>
        </w:rPr>
        <w:t xml:space="preserve">: </w:t>
      </w:r>
      <w:r w:rsidRPr="00F545C8">
        <w:t>Internal / Partner Reference</w:t>
      </w:r>
    </w:p>
    <w:p w14:paraId="4B3B0C71" w14:textId="24B26A35" w:rsidR="00F545C8" w:rsidRPr="00F545C8" w:rsidRDefault="00F545C8" w:rsidP="00F545C8">
      <w:r w:rsidRPr="00F545C8">
        <w:rPr>
          <w:b/>
          <w:bCs/>
        </w:rPr>
        <w:t>Authors</w:t>
      </w:r>
      <w:r>
        <w:rPr>
          <w:rFonts w:hint="eastAsia"/>
          <w:b/>
          <w:bCs/>
        </w:rPr>
        <w:t xml:space="preserve">: </w:t>
      </w:r>
      <w:proofErr w:type="spellStart"/>
      <w:r w:rsidRPr="00F545C8">
        <w:t>AnnaSoft</w:t>
      </w:r>
      <w:proofErr w:type="spellEnd"/>
      <w:r w:rsidRPr="00F545C8">
        <w:t xml:space="preserve"> Inc.</w:t>
      </w:r>
      <w:r>
        <w:rPr>
          <w:rFonts w:hint="eastAsia"/>
        </w:rPr>
        <w:t xml:space="preserve"> </w:t>
      </w:r>
      <w:r w:rsidRPr="00F545C8">
        <w:t>Nemo &amp; Anna Platform Team</w:t>
      </w:r>
    </w:p>
    <w:p w14:paraId="33591F32" w14:textId="75C5C752" w:rsidR="00F545C8" w:rsidRPr="00F545C8" w:rsidRDefault="00F545C8" w:rsidP="00F545C8">
      <w:pPr>
        <w:rPr>
          <w:rFonts w:hint="eastAsia"/>
        </w:rPr>
      </w:pPr>
      <w:r w:rsidRPr="00F545C8">
        <w:rPr>
          <w:b/>
          <w:bCs/>
        </w:rPr>
        <w:t>Last Updated</w:t>
      </w:r>
      <w:r>
        <w:rPr>
          <w:rFonts w:hint="eastAsia"/>
          <w:b/>
          <w:bCs/>
        </w:rPr>
        <w:t xml:space="preserve">: </w:t>
      </w:r>
      <w:r w:rsidRPr="00F545C8">
        <w:t>2026-03-</w:t>
      </w:r>
      <w:r w:rsidR="00D06E7E">
        <w:rPr>
          <w:rFonts w:hint="eastAsia"/>
        </w:rPr>
        <w:t>20</w:t>
      </w:r>
    </w:p>
    <w:p w14:paraId="7D0E9A53" w14:textId="62464A3A" w:rsidR="00F545C8" w:rsidRPr="00F545C8" w:rsidRDefault="00F545C8" w:rsidP="00F545C8">
      <w:r w:rsidRPr="00F545C8">
        <w:rPr>
          <w:b/>
          <w:bCs/>
        </w:rPr>
        <w:t>License</w:t>
      </w:r>
      <w:r>
        <w:rPr>
          <w:rFonts w:hint="eastAsia"/>
          <w:b/>
          <w:bCs/>
        </w:rPr>
        <w:t>:</w:t>
      </w:r>
      <w:r w:rsidRPr="00F545C8">
        <w:br/>
        <w:t>This document may be shared with partners and developers working with the Nemo &amp; Anna platform.</w:t>
      </w:r>
      <w:r w:rsidRPr="00F545C8">
        <w:br/>
        <w:t xml:space="preserve">Public redistribution may require permission from </w:t>
      </w:r>
      <w:proofErr w:type="spellStart"/>
      <w:r w:rsidRPr="00F545C8">
        <w:t>AnnaSoft</w:t>
      </w:r>
      <w:proofErr w:type="spellEnd"/>
      <w:r w:rsidRPr="00F545C8">
        <w:t xml:space="preserve"> Inc.</w:t>
      </w:r>
    </w:p>
    <w:p w14:paraId="5C9447B1" w14:textId="77777777" w:rsidR="00F545C8" w:rsidRDefault="00F545C8" w:rsidP="00F545C8">
      <w:pPr>
        <w:rPr>
          <w:b/>
          <w:bCs/>
        </w:rPr>
      </w:pPr>
    </w:p>
    <w:p w14:paraId="7350E99D" w14:textId="4F787E5B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0. Purpose</w:t>
      </w:r>
    </w:p>
    <w:p w14:paraId="021F2739" w14:textId="77777777" w:rsidR="00F545C8" w:rsidRPr="00F545C8" w:rsidRDefault="00F545C8" w:rsidP="00F545C8">
      <w:r w:rsidRPr="00F545C8">
        <w:t xml:space="preserve">This document defines the </w:t>
      </w:r>
      <w:r w:rsidRPr="00F545C8">
        <w:rPr>
          <w:b/>
          <w:bCs/>
        </w:rPr>
        <w:t>operational policy</w:t>
      </w:r>
      <w:r w:rsidRPr="00F545C8">
        <w:t xml:space="preserve"> around Anna JSON deployment, firmware behavior, commissioning, reset behavior, certification path, and runtime update rules.</w:t>
      </w:r>
    </w:p>
    <w:p w14:paraId="00305A80" w14:textId="77777777" w:rsidR="00F545C8" w:rsidRPr="00F545C8" w:rsidRDefault="00F545C8" w:rsidP="00F545C8">
      <w:r w:rsidRPr="00F545C8">
        <w:t xml:space="preserve">This document is </w:t>
      </w:r>
      <w:r w:rsidRPr="00F545C8">
        <w:rPr>
          <w:b/>
          <w:bCs/>
        </w:rPr>
        <w:t>not</w:t>
      </w:r>
      <w:r w:rsidRPr="00F545C8">
        <w:t xml:space="preserve"> the field-level schema definition.</w:t>
      </w:r>
      <w:r w:rsidRPr="00F545C8">
        <w:br/>
        <w:t xml:space="preserve">Field definitions belong to </w:t>
      </w:r>
      <w:r w:rsidRPr="00F545C8">
        <w:rPr>
          <w:b/>
          <w:bCs/>
        </w:rPr>
        <w:t xml:space="preserve">Anna JSON </w:t>
      </w:r>
      <w:proofErr w:type="spellStart"/>
      <w:r w:rsidRPr="00F545C8">
        <w:rPr>
          <w:b/>
          <w:bCs/>
        </w:rPr>
        <w:t>FunctionType</w:t>
      </w:r>
      <w:proofErr w:type="spellEnd"/>
      <w:r w:rsidRPr="00F545C8">
        <w:rPr>
          <w:b/>
          <w:bCs/>
        </w:rPr>
        <w:t xml:space="preserve"> Specification</w:t>
      </w:r>
      <w:r w:rsidRPr="00F545C8">
        <w:t>.</w:t>
      </w:r>
    </w:p>
    <w:p w14:paraId="5A0C9B18" w14:textId="6FF7B3B1" w:rsidR="00F545C8" w:rsidRPr="00F545C8" w:rsidRDefault="00F545C8" w:rsidP="00F545C8"/>
    <w:p w14:paraId="30A6DA34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1. MVP Scope</w:t>
      </w:r>
    </w:p>
    <w:p w14:paraId="0C0DDB74" w14:textId="77777777" w:rsidR="00F545C8" w:rsidRPr="00F545C8" w:rsidRDefault="00F545C8" w:rsidP="00F545C8">
      <w:r w:rsidRPr="00F545C8">
        <w:t>For MVP:</w:t>
      </w:r>
    </w:p>
    <w:p w14:paraId="0AA8AD76" w14:textId="77777777" w:rsidR="00F545C8" w:rsidRPr="00F545C8" w:rsidRDefault="00F545C8" w:rsidP="00F545C8">
      <w:pPr>
        <w:numPr>
          <w:ilvl w:val="0"/>
          <w:numId w:val="27"/>
        </w:numPr>
      </w:pPr>
      <w:r w:rsidRPr="00F545C8">
        <w:t xml:space="preserve">Matter certification assets such as DAC/PAI are </w:t>
      </w:r>
      <w:r w:rsidRPr="00F545C8">
        <w:rPr>
          <w:b/>
          <w:bCs/>
        </w:rPr>
        <w:t>not included</w:t>
      </w:r>
      <w:r w:rsidRPr="00F545C8">
        <w:t xml:space="preserve"> in Anna JSON</w:t>
      </w:r>
    </w:p>
    <w:p w14:paraId="041343D0" w14:textId="77777777" w:rsidR="00F545C8" w:rsidRPr="00F545C8" w:rsidRDefault="00F545C8" w:rsidP="00F545C8">
      <w:pPr>
        <w:numPr>
          <w:ilvl w:val="0"/>
          <w:numId w:val="27"/>
        </w:numPr>
      </w:pPr>
      <w:r w:rsidRPr="00F545C8">
        <w:t>Official Matter certification flow is handled separately</w:t>
      </w:r>
    </w:p>
    <w:p w14:paraId="721D4206" w14:textId="77777777" w:rsidR="00F545C8" w:rsidRPr="00F545C8" w:rsidRDefault="00F545C8" w:rsidP="00F545C8">
      <w:pPr>
        <w:numPr>
          <w:ilvl w:val="0"/>
          <w:numId w:val="27"/>
        </w:numPr>
      </w:pPr>
      <w:r w:rsidRPr="00F545C8">
        <w:t>Certification bundle flashing will be supported later through a dedicated local tool</w:t>
      </w:r>
    </w:p>
    <w:p w14:paraId="677ADA9C" w14:textId="0CB57A8D" w:rsidR="00F545C8" w:rsidRPr="00F545C8" w:rsidRDefault="00F545C8" w:rsidP="00F545C8"/>
    <w:p w14:paraId="6F218B61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2. Hardware Policy</w:t>
      </w:r>
    </w:p>
    <w:p w14:paraId="74ECF9FA" w14:textId="77777777" w:rsidR="00F545C8" w:rsidRPr="00F545C8" w:rsidRDefault="00F545C8" w:rsidP="00F545C8">
      <w:r w:rsidRPr="00F545C8">
        <w:t xml:space="preserve">Reference board: </w:t>
      </w:r>
      <w:r w:rsidRPr="00F545C8">
        <w:rPr>
          <w:b/>
          <w:bCs/>
        </w:rPr>
        <w:t>ESP32-C6 DevKitC-1</w:t>
      </w:r>
    </w:p>
    <w:p w14:paraId="423EE1D5" w14:textId="77777777" w:rsidR="00F545C8" w:rsidRPr="00F545C8" w:rsidRDefault="00F545C8" w:rsidP="00F545C8">
      <w:pPr>
        <w:numPr>
          <w:ilvl w:val="0"/>
          <w:numId w:val="28"/>
        </w:numPr>
      </w:pPr>
      <w:r w:rsidRPr="00F545C8">
        <w:t>Input GPIO: 0, 1, 2, 3</w:t>
      </w:r>
    </w:p>
    <w:p w14:paraId="016A8585" w14:textId="77777777" w:rsidR="00F545C8" w:rsidRPr="00F545C8" w:rsidRDefault="00F545C8" w:rsidP="00F545C8">
      <w:pPr>
        <w:numPr>
          <w:ilvl w:val="0"/>
          <w:numId w:val="28"/>
        </w:numPr>
      </w:pPr>
      <w:r w:rsidRPr="00F545C8">
        <w:t>Output GPIO: 18, 19, 20, 21, 22, 23</w:t>
      </w:r>
    </w:p>
    <w:p w14:paraId="6E90EA53" w14:textId="77777777" w:rsidR="00F545C8" w:rsidRPr="00F545C8" w:rsidRDefault="00F545C8" w:rsidP="00F545C8">
      <w:r w:rsidRPr="00F545C8">
        <w:t>Board guidance:</w:t>
      </w:r>
    </w:p>
    <w:p w14:paraId="487A5608" w14:textId="77777777" w:rsidR="00F545C8" w:rsidRPr="00F545C8" w:rsidRDefault="00F545C8" w:rsidP="00F545C8">
      <w:pPr>
        <w:numPr>
          <w:ilvl w:val="0"/>
          <w:numId w:val="29"/>
        </w:numPr>
      </w:pPr>
      <w:r w:rsidRPr="00F545C8">
        <w:t>left side = input</w:t>
      </w:r>
    </w:p>
    <w:p w14:paraId="18435B3B" w14:textId="77777777" w:rsidR="00F545C8" w:rsidRPr="00F545C8" w:rsidRDefault="00F545C8" w:rsidP="00F545C8">
      <w:pPr>
        <w:numPr>
          <w:ilvl w:val="0"/>
          <w:numId w:val="29"/>
        </w:numPr>
      </w:pPr>
      <w:r w:rsidRPr="00F545C8">
        <w:t>right side = output</w:t>
      </w:r>
    </w:p>
    <w:p w14:paraId="6B0FB69B" w14:textId="77777777" w:rsidR="00F545C8" w:rsidRPr="00F545C8" w:rsidRDefault="00F545C8" w:rsidP="00F545C8">
      <w:r w:rsidRPr="00F545C8">
        <w:t>Any GPIO outside this range is treated as invalid by both server and firmware policy.</w:t>
      </w:r>
    </w:p>
    <w:p w14:paraId="54DD3FC9" w14:textId="292B2068" w:rsidR="00F545C8" w:rsidRPr="00F545C8" w:rsidRDefault="00F545C8" w:rsidP="00F545C8"/>
    <w:p w14:paraId="46E4D604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3. Layer Separation Policy</w:t>
      </w:r>
    </w:p>
    <w:p w14:paraId="33BA579A" w14:textId="77777777" w:rsidR="00F545C8" w:rsidRDefault="00F545C8" w:rsidP="00F545C8">
      <w:pPr>
        <w:rPr>
          <w:b/>
          <w:bCs/>
        </w:rPr>
      </w:pPr>
    </w:p>
    <w:p w14:paraId="53F322AE" w14:textId="7686FD8F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3-1. Firmware policy layer</w:t>
      </w:r>
    </w:p>
    <w:p w14:paraId="31865523" w14:textId="77777777" w:rsidR="00F545C8" w:rsidRPr="00F545C8" w:rsidRDefault="00F545C8" w:rsidP="00F545C8">
      <w:r w:rsidRPr="00F545C8">
        <w:lastRenderedPageBreak/>
        <w:t>Defined outside Anna JSON:</w:t>
      </w:r>
    </w:p>
    <w:p w14:paraId="1A1FB287" w14:textId="77777777" w:rsidR="00F545C8" w:rsidRPr="00F545C8" w:rsidRDefault="00F545C8" w:rsidP="00F545C8">
      <w:pPr>
        <w:numPr>
          <w:ilvl w:val="0"/>
          <w:numId w:val="30"/>
        </w:numPr>
      </w:pPr>
      <w:proofErr w:type="spellStart"/>
      <w:r w:rsidRPr="00F545C8">
        <w:t>DataModelRevision</w:t>
      </w:r>
      <w:proofErr w:type="spellEnd"/>
    </w:p>
    <w:p w14:paraId="4D10ACF9" w14:textId="77777777" w:rsidR="00F545C8" w:rsidRPr="00F545C8" w:rsidRDefault="00F545C8" w:rsidP="00F545C8">
      <w:pPr>
        <w:numPr>
          <w:ilvl w:val="0"/>
          <w:numId w:val="30"/>
        </w:numPr>
      </w:pPr>
      <w:proofErr w:type="spellStart"/>
      <w:r w:rsidRPr="00F545C8">
        <w:t>SpecificationVersion</w:t>
      </w:r>
      <w:proofErr w:type="spellEnd"/>
    </w:p>
    <w:p w14:paraId="13C8B4AF" w14:textId="77777777" w:rsidR="00F545C8" w:rsidRPr="00F545C8" w:rsidRDefault="00F545C8" w:rsidP="00F545C8">
      <w:pPr>
        <w:numPr>
          <w:ilvl w:val="0"/>
          <w:numId w:val="30"/>
        </w:numPr>
      </w:pPr>
      <w:proofErr w:type="spellStart"/>
      <w:r w:rsidRPr="00F545C8">
        <w:t>CapabilityMinima</w:t>
      </w:r>
      <w:proofErr w:type="spellEnd"/>
    </w:p>
    <w:p w14:paraId="15C86A74" w14:textId="77777777" w:rsidR="00F545C8" w:rsidRPr="00F545C8" w:rsidRDefault="00F545C8" w:rsidP="00F545C8">
      <w:pPr>
        <w:numPr>
          <w:ilvl w:val="0"/>
          <w:numId w:val="30"/>
        </w:numPr>
      </w:pPr>
      <w:proofErr w:type="spellStart"/>
      <w:r w:rsidRPr="00F545C8">
        <w:t>MaxPathsPerInvoke</w:t>
      </w:r>
      <w:proofErr w:type="spellEnd"/>
    </w:p>
    <w:p w14:paraId="44A8A58E" w14:textId="77777777" w:rsidR="00F545C8" w:rsidRPr="00F545C8" w:rsidRDefault="00F545C8" w:rsidP="00F545C8">
      <w:pPr>
        <w:numPr>
          <w:ilvl w:val="0"/>
          <w:numId w:val="30"/>
        </w:numPr>
      </w:pPr>
      <w:proofErr w:type="spellStart"/>
      <w:r w:rsidRPr="00F545C8">
        <w:t>CommissioningFlow</w:t>
      </w:r>
      <w:proofErr w:type="spellEnd"/>
    </w:p>
    <w:p w14:paraId="14E40205" w14:textId="77777777" w:rsidR="00F545C8" w:rsidRPr="00F545C8" w:rsidRDefault="00F545C8" w:rsidP="00F545C8">
      <w:pPr>
        <w:numPr>
          <w:ilvl w:val="0"/>
          <w:numId w:val="30"/>
        </w:numPr>
      </w:pPr>
      <w:proofErr w:type="spellStart"/>
      <w:r w:rsidRPr="00F545C8">
        <w:t>DiscoveryCapabilities</w:t>
      </w:r>
      <w:proofErr w:type="spellEnd"/>
    </w:p>
    <w:p w14:paraId="0A2E2D98" w14:textId="77777777" w:rsidR="00F545C8" w:rsidRPr="00F545C8" w:rsidRDefault="00F545C8" w:rsidP="00F545C8">
      <w:pPr>
        <w:numPr>
          <w:ilvl w:val="0"/>
          <w:numId w:val="30"/>
        </w:numPr>
      </w:pPr>
      <w:proofErr w:type="spellStart"/>
      <w:r w:rsidRPr="00F545C8">
        <w:t>FirmwareHash</w:t>
      </w:r>
      <w:proofErr w:type="spellEnd"/>
    </w:p>
    <w:p w14:paraId="643D20B5" w14:textId="77777777" w:rsidR="00F545C8" w:rsidRDefault="00F545C8" w:rsidP="00F545C8">
      <w:pPr>
        <w:rPr>
          <w:b/>
          <w:bCs/>
        </w:rPr>
      </w:pPr>
    </w:p>
    <w:p w14:paraId="2897E767" w14:textId="0EBF8424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3-2. Product layer</w:t>
      </w:r>
    </w:p>
    <w:p w14:paraId="66952352" w14:textId="77777777" w:rsidR="00F545C8" w:rsidRPr="00F545C8" w:rsidRDefault="00F545C8" w:rsidP="00F545C8">
      <w:r w:rsidRPr="00F545C8">
        <w:t xml:space="preserve">Managed in </w:t>
      </w:r>
      <w:proofErr w:type="spellStart"/>
      <w:r w:rsidRPr="00F545C8">
        <w:t>ProductInfo</w:t>
      </w:r>
      <w:proofErr w:type="spellEnd"/>
      <w:r w:rsidRPr="00F545C8">
        <w:t>:</w:t>
      </w:r>
    </w:p>
    <w:p w14:paraId="0278F6E1" w14:textId="77777777" w:rsidR="00F545C8" w:rsidRPr="00F545C8" w:rsidRDefault="00F545C8" w:rsidP="00F545C8">
      <w:pPr>
        <w:numPr>
          <w:ilvl w:val="0"/>
          <w:numId w:val="31"/>
        </w:numPr>
      </w:pPr>
      <w:r w:rsidRPr="00F545C8">
        <w:t>VID / PID</w:t>
      </w:r>
    </w:p>
    <w:p w14:paraId="75A3D367" w14:textId="77777777" w:rsidR="00F545C8" w:rsidRPr="00F545C8" w:rsidRDefault="00F545C8" w:rsidP="00F545C8">
      <w:pPr>
        <w:numPr>
          <w:ilvl w:val="0"/>
          <w:numId w:val="31"/>
        </w:numPr>
      </w:pPr>
      <w:r w:rsidRPr="00F545C8">
        <w:t>vendor / product naming</w:t>
      </w:r>
    </w:p>
    <w:p w14:paraId="28F20311" w14:textId="77777777" w:rsidR="00F545C8" w:rsidRPr="00F545C8" w:rsidRDefault="00F545C8" w:rsidP="00F545C8">
      <w:pPr>
        <w:numPr>
          <w:ilvl w:val="0"/>
          <w:numId w:val="31"/>
        </w:numPr>
      </w:pPr>
      <w:r w:rsidRPr="00F545C8">
        <w:t>HW/SW versions</w:t>
      </w:r>
    </w:p>
    <w:p w14:paraId="676C7C43" w14:textId="77777777" w:rsidR="00F545C8" w:rsidRPr="00F545C8" w:rsidRDefault="00F545C8" w:rsidP="00F545C8">
      <w:pPr>
        <w:numPr>
          <w:ilvl w:val="0"/>
          <w:numId w:val="31"/>
        </w:numPr>
      </w:pPr>
      <w:r w:rsidRPr="00F545C8">
        <w:t>user-visible labels</w:t>
      </w:r>
    </w:p>
    <w:p w14:paraId="47E8156B" w14:textId="77777777" w:rsidR="00F545C8" w:rsidRPr="00F545C8" w:rsidRDefault="00F545C8" w:rsidP="00F545C8">
      <w:pPr>
        <w:numPr>
          <w:ilvl w:val="0"/>
          <w:numId w:val="31"/>
        </w:numPr>
      </w:pPr>
      <w:r w:rsidRPr="00F545C8">
        <w:t>certification status</w:t>
      </w:r>
    </w:p>
    <w:p w14:paraId="1FF782F5" w14:textId="77777777" w:rsidR="00F545C8" w:rsidRDefault="00F545C8" w:rsidP="00F545C8">
      <w:pPr>
        <w:rPr>
          <w:b/>
          <w:bCs/>
        </w:rPr>
      </w:pPr>
    </w:p>
    <w:p w14:paraId="2D8A861C" w14:textId="181CB279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3-3. Unit layer</w:t>
      </w:r>
    </w:p>
    <w:p w14:paraId="3647AAA7" w14:textId="77777777" w:rsidR="00F545C8" w:rsidRPr="00F545C8" w:rsidRDefault="00F545C8" w:rsidP="00F545C8">
      <w:r w:rsidRPr="00F545C8">
        <w:t xml:space="preserve">Managed in </w:t>
      </w:r>
      <w:proofErr w:type="spellStart"/>
      <w:r w:rsidRPr="00F545C8">
        <w:t>UnitInfo</w:t>
      </w:r>
      <w:proofErr w:type="spellEnd"/>
      <w:r w:rsidRPr="00F545C8">
        <w:t>:</w:t>
      </w:r>
    </w:p>
    <w:p w14:paraId="766A9145" w14:textId="77777777" w:rsidR="00F545C8" w:rsidRPr="00F545C8" w:rsidRDefault="00F545C8" w:rsidP="00F545C8">
      <w:pPr>
        <w:numPr>
          <w:ilvl w:val="0"/>
          <w:numId w:val="32"/>
        </w:numPr>
      </w:pPr>
      <w:proofErr w:type="spellStart"/>
      <w:r w:rsidRPr="00F545C8">
        <w:t>SerialNumber</w:t>
      </w:r>
      <w:proofErr w:type="spellEnd"/>
    </w:p>
    <w:p w14:paraId="715404A4" w14:textId="77777777" w:rsidR="00F545C8" w:rsidRPr="00F545C8" w:rsidRDefault="00F545C8" w:rsidP="00F545C8">
      <w:pPr>
        <w:numPr>
          <w:ilvl w:val="0"/>
          <w:numId w:val="32"/>
        </w:numPr>
      </w:pPr>
      <w:proofErr w:type="spellStart"/>
      <w:r w:rsidRPr="00F545C8">
        <w:t>UniqueID</w:t>
      </w:r>
      <w:proofErr w:type="spellEnd"/>
    </w:p>
    <w:p w14:paraId="3F42FC18" w14:textId="77777777" w:rsidR="00F545C8" w:rsidRPr="00F545C8" w:rsidRDefault="00F545C8" w:rsidP="00F545C8">
      <w:pPr>
        <w:numPr>
          <w:ilvl w:val="0"/>
          <w:numId w:val="32"/>
        </w:numPr>
      </w:pPr>
      <w:r w:rsidRPr="00F545C8">
        <w:t>Setup Discriminator</w:t>
      </w:r>
    </w:p>
    <w:p w14:paraId="07CDE995" w14:textId="77777777" w:rsidR="00F545C8" w:rsidRPr="00F545C8" w:rsidRDefault="00F545C8" w:rsidP="00F545C8">
      <w:pPr>
        <w:numPr>
          <w:ilvl w:val="0"/>
          <w:numId w:val="32"/>
        </w:numPr>
      </w:pPr>
      <w:r w:rsidRPr="00F545C8">
        <w:t>Setup PIN / Verifier</w:t>
      </w:r>
    </w:p>
    <w:p w14:paraId="25FAFEE4" w14:textId="77777777" w:rsidR="00F545C8" w:rsidRDefault="00F545C8" w:rsidP="00F545C8">
      <w:pPr>
        <w:rPr>
          <w:b/>
          <w:bCs/>
        </w:rPr>
      </w:pPr>
    </w:p>
    <w:p w14:paraId="0186A9D6" w14:textId="7567B0EA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3-4. Action layer</w:t>
      </w:r>
    </w:p>
    <w:p w14:paraId="262E2CC4" w14:textId="77777777" w:rsidR="00F545C8" w:rsidRPr="00F545C8" w:rsidRDefault="00F545C8" w:rsidP="00F545C8">
      <w:r w:rsidRPr="00F545C8">
        <w:t>Managed in Anna JSON action definitions:</w:t>
      </w:r>
    </w:p>
    <w:p w14:paraId="5478339E" w14:textId="77777777" w:rsidR="00F545C8" w:rsidRPr="00F545C8" w:rsidRDefault="00F545C8" w:rsidP="00F545C8">
      <w:pPr>
        <w:numPr>
          <w:ilvl w:val="0"/>
          <w:numId w:val="33"/>
        </w:numPr>
      </w:pPr>
      <w:r w:rsidRPr="00F545C8">
        <w:t>Button</w:t>
      </w:r>
    </w:p>
    <w:p w14:paraId="226126A1" w14:textId="77777777" w:rsidR="00F545C8" w:rsidRPr="00F545C8" w:rsidRDefault="00F545C8" w:rsidP="00F545C8">
      <w:pPr>
        <w:numPr>
          <w:ilvl w:val="0"/>
          <w:numId w:val="33"/>
        </w:numPr>
      </w:pPr>
      <w:r w:rsidRPr="00F545C8">
        <w:t>Switch</w:t>
      </w:r>
    </w:p>
    <w:p w14:paraId="0413B1C7" w14:textId="77777777" w:rsidR="00F545C8" w:rsidRPr="00F545C8" w:rsidRDefault="00F545C8" w:rsidP="00F545C8">
      <w:pPr>
        <w:numPr>
          <w:ilvl w:val="0"/>
          <w:numId w:val="33"/>
        </w:numPr>
      </w:pPr>
      <w:r w:rsidRPr="00F545C8">
        <w:t>Modes</w:t>
      </w:r>
    </w:p>
    <w:p w14:paraId="0297D71E" w14:textId="77777777" w:rsidR="00F545C8" w:rsidRPr="00F545C8" w:rsidRDefault="00F545C8" w:rsidP="00F545C8">
      <w:pPr>
        <w:numPr>
          <w:ilvl w:val="0"/>
          <w:numId w:val="33"/>
        </w:numPr>
      </w:pPr>
      <w:proofErr w:type="spellStart"/>
      <w:r w:rsidRPr="00F545C8">
        <w:t>ConButton</w:t>
      </w:r>
      <w:proofErr w:type="spellEnd"/>
    </w:p>
    <w:p w14:paraId="162459BD" w14:textId="77777777" w:rsidR="00F545C8" w:rsidRPr="00F545C8" w:rsidRDefault="00F545C8" w:rsidP="00F545C8">
      <w:pPr>
        <w:numPr>
          <w:ilvl w:val="0"/>
          <w:numId w:val="33"/>
        </w:numPr>
      </w:pPr>
      <w:proofErr w:type="spellStart"/>
      <w:r w:rsidRPr="00F545C8">
        <w:t>ConSwitch</w:t>
      </w:r>
      <w:proofErr w:type="spellEnd"/>
    </w:p>
    <w:p w14:paraId="0B937837" w14:textId="29112A4D" w:rsidR="00F545C8" w:rsidRDefault="00F545C8" w:rsidP="00F545C8"/>
    <w:p w14:paraId="569D681E" w14:textId="77777777" w:rsidR="009E4564" w:rsidRDefault="009E4564" w:rsidP="009E4564">
      <w:r w:rsidRPr="009E4564">
        <w:rPr>
          <w:b/>
          <w:bCs/>
        </w:rPr>
        <w:t>3-5. Implementation Limits</w:t>
      </w:r>
      <w:r w:rsidRPr="009E4564">
        <w:br/>
        <w:t>The current reference implementation supports:</w:t>
      </w:r>
      <w:r w:rsidRPr="009E4564">
        <w:br/>
        <w:t xml:space="preserve">• Up to 5 Button / </w:t>
      </w:r>
      <w:proofErr w:type="spellStart"/>
      <w:r w:rsidRPr="009E4564">
        <w:t>ConButton</w:t>
      </w:r>
      <w:proofErr w:type="spellEnd"/>
      <w:r w:rsidRPr="009E4564">
        <w:t xml:space="preserve"> instances</w:t>
      </w:r>
      <w:r w:rsidRPr="009E4564">
        <w:br/>
        <w:t xml:space="preserve">• Up to 3 Switch / </w:t>
      </w:r>
      <w:proofErr w:type="spellStart"/>
      <w:r w:rsidRPr="009E4564">
        <w:t>ConSwitch</w:t>
      </w:r>
      <w:proofErr w:type="spellEnd"/>
      <w:r w:rsidRPr="009E4564">
        <w:t xml:space="preserve"> instances</w:t>
      </w:r>
      <w:r w:rsidRPr="009E4564">
        <w:br/>
      </w:r>
      <w:r w:rsidRPr="009E4564">
        <w:lastRenderedPageBreak/>
        <w:t>• Up to 6 total action instances per device</w:t>
      </w:r>
      <w:r w:rsidRPr="009E4564">
        <w:br/>
        <w:t>• One Modes set per device</w:t>
      </w:r>
    </w:p>
    <w:p w14:paraId="476BC1C2" w14:textId="77777777" w:rsidR="009E4564" w:rsidRPr="00F545C8" w:rsidRDefault="009E4564" w:rsidP="00F545C8"/>
    <w:p w14:paraId="33778436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4. Identifier Policy</w:t>
      </w:r>
    </w:p>
    <w:p w14:paraId="4E4ABB5E" w14:textId="77777777" w:rsidR="00F545C8" w:rsidRDefault="00F545C8" w:rsidP="00F545C8">
      <w:pPr>
        <w:rPr>
          <w:b/>
          <w:bCs/>
        </w:rPr>
      </w:pPr>
    </w:p>
    <w:p w14:paraId="0B17E83B" w14:textId="12908BAA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 xml:space="preserve">4-1. </w:t>
      </w:r>
      <w:proofErr w:type="spellStart"/>
      <w:r w:rsidRPr="00F545C8">
        <w:rPr>
          <w:b/>
          <w:bCs/>
        </w:rPr>
        <w:t>SerialNumber</w:t>
      </w:r>
      <w:proofErr w:type="spellEnd"/>
    </w:p>
    <w:p w14:paraId="2F34E664" w14:textId="77777777" w:rsidR="00F545C8" w:rsidRPr="00F545C8" w:rsidRDefault="00F545C8" w:rsidP="00F545C8">
      <w:pPr>
        <w:numPr>
          <w:ilvl w:val="0"/>
          <w:numId w:val="34"/>
        </w:numPr>
      </w:pPr>
      <w:r w:rsidRPr="00F545C8">
        <w:t>External-facing identifier</w:t>
      </w:r>
    </w:p>
    <w:p w14:paraId="1B7764B2" w14:textId="49671C5A" w:rsidR="00F545C8" w:rsidRPr="00F545C8" w:rsidRDefault="00F545C8" w:rsidP="00F545C8">
      <w:pPr>
        <w:numPr>
          <w:ilvl w:val="0"/>
          <w:numId w:val="34"/>
        </w:numPr>
      </w:pPr>
      <w:r w:rsidRPr="00F545C8">
        <w:t>Example format: YYMMDD + XX</w:t>
      </w:r>
      <w:r w:rsidR="006E3B9A">
        <w:rPr>
          <w:rFonts w:hint="eastAsia"/>
        </w:rPr>
        <w:t>XX</w:t>
      </w:r>
      <w:r w:rsidRPr="00F545C8">
        <w:t>XX</w:t>
      </w:r>
    </w:p>
    <w:p w14:paraId="4E5EB663" w14:textId="01261E4F" w:rsidR="00F545C8" w:rsidRPr="00F545C8" w:rsidRDefault="00F545C8" w:rsidP="00F545C8">
      <w:pPr>
        <w:numPr>
          <w:ilvl w:val="0"/>
          <w:numId w:val="34"/>
        </w:numPr>
      </w:pPr>
      <w:r w:rsidRPr="00F545C8">
        <w:t>Example: 25071700</w:t>
      </w:r>
      <w:r w:rsidR="006E3B9A">
        <w:rPr>
          <w:rFonts w:hint="eastAsia"/>
        </w:rPr>
        <w:t>00</w:t>
      </w:r>
      <w:r w:rsidRPr="00F545C8">
        <w:t>01</w:t>
      </w:r>
    </w:p>
    <w:p w14:paraId="1FF1A1E6" w14:textId="77777777" w:rsidR="00F545C8" w:rsidRDefault="00F545C8" w:rsidP="00F545C8">
      <w:pPr>
        <w:rPr>
          <w:b/>
          <w:bCs/>
        </w:rPr>
      </w:pPr>
    </w:p>
    <w:p w14:paraId="2287D6DF" w14:textId="2402F159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 xml:space="preserve">4-2. </w:t>
      </w:r>
      <w:proofErr w:type="spellStart"/>
      <w:r w:rsidRPr="00F545C8">
        <w:rPr>
          <w:b/>
          <w:bCs/>
        </w:rPr>
        <w:t>UniqueID</w:t>
      </w:r>
      <w:proofErr w:type="spellEnd"/>
    </w:p>
    <w:p w14:paraId="504AF9DC" w14:textId="77777777" w:rsidR="00F545C8" w:rsidRPr="00F545C8" w:rsidRDefault="00F545C8" w:rsidP="00F545C8">
      <w:pPr>
        <w:numPr>
          <w:ilvl w:val="0"/>
          <w:numId w:val="35"/>
        </w:numPr>
      </w:pPr>
      <w:r w:rsidRPr="00F545C8">
        <w:t>Internal-only unique identifier</w:t>
      </w:r>
    </w:p>
    <w:p w14:paraId="67604662" w14:textId="77777777" w:rsidR="00F545C8" w:rsidRPr="00F545C8" w:rsidRDefault="00F545C8" w:rsidP="00F545C8">
      <w:pPr>
        <w:numPr>
          <w:ilvl w:val="0"/>
          <w:numId w:val="35"/>
        </w:numPr>
      </w:pPr>
      <w:r w:rsidRPr="00F545C8">
        <w:t xml:space="preserve">Uses </w:t>
      </w:r>
      <w:r w:rsidRPr="00F545C8">
        <w:rPr>
          <w:b/>
          <w:bCs/>
        </w:rPr>
        <w:t>ULID-based format</w:t>
      </w:r>
    </w:p>
    <w:p w14:paraId="73791928" w14:textId="77777777" w:rsidR="00F545C8" w:rsidRPr="00F545C8" w:rsidRDefault="00F545C8" w:rsidP="00F545C8">
      <w:pPr>
        <w:numPr>
          <w:ilvl w:val="0"/>
          <w:numId w:val="35"/>
        </w:numPr>
      </w:pPr>
      <w:r w:rsidRPr="00F545C8">
        <w:t>Must not be exposed in QR or user-facing UI</w:t>
      </w:r>
    </w:p>
    <w:p w14:paraId="07C70188" w14:textId="77777777" w:rsidR="00F545C8" w:rsidRPr="00F545C8" w:rsidRDefault="00F545C8" w:rsidP="00F545C8">
      <w:pPr>
        <w:numPr>
          <w:ilvl w:val="0"/>
          <w:numId w:val="35"/>
        </w:numPr>
      </w:pPr>
      <w:r w:rsidRPr="00F545C8">
        <w:t>May be stored in device NVS and server DB</w:t>
      </w:r>
    </w:p>
    <w:p w14:paraId="17010039" w14:textId="77777777" w:rsidR="00F545C8" w:rsidRDefault="00F545C8" w:rsidP="00F545C8">
      <w:pPr>
        <w:rPr>
          <w:b/>
          <w:bCs/>
        </w:rPr>
      </w:pPr>
    </w:p>
    <w:p w14:paraId="78926464" w14:textId="13DCC1BC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 xml:space="preserve">4-3. </w:t>
      </w:r>
      <w:proofErr w:type="spellStart"/>
      <w:r w:rsidRPr="00F545C8">
        <w:rPr>
          <w:b/>
          <w:bCs/>
        </w:rPr>
        <w:t>UserID</w:t>
      </w:r>
      <w:proofErr w:type="spellEnd"/>
    </w:p>
    <w:p w14:paraId="2322540E" w14:textId="77777777" w:rsidR="00F545C8" w:rsidRPr="00F545C8" w:rsidRDefault="00F545C8" w:rsidP="00F545C8">
      <w:r w:rsidRPr="00F545C8">
        <w:t>User account identifiers are outside Anna JSON specification and belong to platform/server policy.</w:t>
      </w:r>
    </w:p>
    <w:p w14:paraId="76FF5D26" w14:textId="1C7243A8" w:rsidR="00F545C8" w:rsidRPr="00F545C8" w:rsidRDefault="00F545C8" w:rsidP="00F545C8"/>
    <w:p w14:paraId="3DA56042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5. Commissioning Policy</w:t>
      </w:r>
    </w:p>
    <w:p w14:paraId="459544CB" w14:textId="77777777" w:rsidR="00F545C8" w:rsidRDefault="00F545C8" w:rsidP="00F545C8"/>
    <w:p w14:paraId="0C6A9BB9" w14:textId="669A394E" w:rsidR="00F545C8" w:rsidRPr="00F545C8" w:rsidRDefault="00F545C8" w:rsidP="00F545C8">
      <w:r w:rsidRPr="00F545C8">
        <w:t xml:space="preserve">The following are </w:t>
      </w:r>
      <w:r w:rsidRPr="00F545C8">
        <w:rPr>
          <w:b/>
          <w:bCs/>
        </w:rPr>
        <w:t>device-level provisioning data</w:t>
      </w:r>
      <w:r w:rsidRPr="00F545C8">
        <w:t>, not Anna JSON schema fields:</w:t>
      </w:r>
    </w:p>
    <w:p w14:paraId="70E4B037" w14:textId="77777777" w:rsidR="00F545C8" w:rsidRPr="00F545C8" w:rsidRDefault="00F545C8" w:rsidP="00F545C8">
      <w:pPr>
        <w:numPr>
          <w:ilvl w:val="0"/>
          <w:numId w:val="36"/>
        </w:numPr>
      </w:pPr>
      <w:r w:rsidRPr="00F545C8">
        <w:t>Setup PIN Code</w:t>
      </w:r>
    </w:p>
    <w:p w14:paraId="10492E09" w14:textId="77777777" w:rsidR="00F545C8" w:rsidRPr="00F545C8" w:rsidRDefault="00F545C8" w:rsidP="00F545C8">
      <w:pPr>
        <w:numPr>
          <w:ilvl w:val="0"/>
          <w:numId w:val="36"/>
        </w:numPr>
      </w:pPr>
      <w:r w:rsidRPr="00F545C8">
        <w:t>Discriminator</w:t>
      </w:r>
    </w:p>
    <w:p w14:paraId="6277D314" w14:textId="77777777" w:rsidR="00F545C8" w:rsidRPr="00F545C8" w:rsidRDefault="00F545C8" w:rsidP="00F545C8">
      <w:pPr>
        <w:numPr>
          <w:ilvl w:val="0"/>
          <w:numId w:val="36"/>
        </w:numPr>
      </w:pPr>
      <w:r w:rsidRPr="00F545C8">
        <w:t>SPAKE2+ verifier</w:t>
      </w:r>
    </w:p>
    <w:p w14:paraId="29E98EDE" w14:textId="77777777" w:rsidR="00F545C8" w:rsidRPr="00F545C8" w:rsidRDefault="00F545C8" w:rsidP="00F545C8">
      <w:pPr>
        <w:numPr>
          <w:ilvl w:val="0"/>
          <w:numId w:val="36"/>
        </w:numPr>
      </w:pPr>
      <w:r w:rsidRPr="00F545C8">
        <w:t>QR data</w:t>
      </w:r>
    </w:p>
    <w:p w14:paraId="79DB6601" w14:textId="77777777" w:rsidR="00F545C8" w:rsidRDefault="00F545C8" w:rsidP="00F545C8">
      <w:pPr>
        <w:rPr>
          <w:b/>
          <w:bCs/>
        </w:rPr>
      </w:pPr>
    </w:p>
    <w:p w14:paraId="001AA402" w14:textId="0A7D0953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Current policy</w:t>
      </w:r>
    </w:p>
    <w:p w14:paraId="19128D89" w14:textId="77777777" w:rsidR="00F545C8" w:rsidRPr="00F545C8" w:rsidRDefault="00F545C8" w:rsidP="00F545C8">
      <w:pPr>
        <w:numPr>
          <w:ilvl w:val="0"/>
          <w:numId w:val="37"/>
        </w:numPr>
      </w:pPr>
      <w:proofErr w:type="spellStart"/>
      <w:r w:rsidRPr="00F545C8">
        <w:t>SetupPINCode</w:t>
      </w:r>
      <w:proofErr w:type="spellEnd"/>
      <w:r w:rsidRPr="00F545C8">
        <w:t xml:space="preserve"> / Discriminator use </w:t>
      </w:r>
      <w:r w:rsidRPr="00F545C8">
        <w:rPr>
          <w:b/>
          <w:bCs/>
        </w:rPr>
        <w:t>ESP-Matter HRNG auto generation</w:t>
      </w:r>
    </w:p>
    <w:p w14:paraId="77CC8C12" w14:textId="77777777" w:rsidR="00F545C8" w:rsidRPr="00F545C8" w:rsidRDefault="00F545C8" w:rsidP="00F545C8">
      <w:pPr>
        <w:numPr>
          <w:ilvl w:val="0"/>
          <w:numId w:val="37"/>
        </w:numPr>
      </w:pPr>
      <w:r w:rsidRPr="00F545C8">
        <w:t>Policy may be:</w:t>
      </w:r>
    </w:p>
    <w:p w14:paraId="7D268BCC" w14:textId="77777777" w:rsidR="00F545C8" w:rsidRPr="00F545C8" w:rsidRDefault="00F545C8" w:rsidP="00F545C8">
      <w:pPr>
        <w:numPr>
          <w:ilvl w:val="1"/>
          <w:numId w:val="37"/>
        </w:numPr>
      </w:pPr>
      <w:r w:rsidRPr="00F545C8">
        <w:t>fixed: preserved after Factory Reset</w:t>
      </w:r>
    </w:p>
    <w:p w14:paraId="4ACE0DDD" w14:textId="77777777" w:rsidR="00F545C8" w:rsidRPr="00F545C8" w:rsidRDefault="00F545C8" w:rsidP="00F545C8">
      <w:pPr>
        <w:numPr>
          <w:ilvl w:val="1"/>
          <w:numId w:val="37"/>
        </w:numPr>
      </w:pPr>
      <w:r w:rsidRPr="00F545C8">
        <w:t>dynamic: regenerated after Factory Reset and saved again</w:t>
      </w:r>
    </w:p>
    <w:p w14:paraId="5DF6C1C2" w14:textId="70E51EAF" w:rsidR="00F545C8" w:rsidRPr="00F545C8" w:rsidRDefault="00F545C8" w:rsidP="00F545C8"/>
    <w:p w14:paraId="5E740D96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6. Factory Reset Policy</w:t>
      </w:r>
    </w:p>
    <w:p w14:paraId="767AF797" w14:textId="77777777" w:rsidR="00F545C8" w:rsidRDefault="00F545C8" w:rsidP="00F545C8">
      <w:pPr>
        <w:rPr>
          <w:b/>
          <w:bCs/>
        </w:rPr>
      </w:pPr>
    </w:p>
    <w:p w14:paraId="253A12BA" w14:textId="20D71630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lastRenderedPageBreak/>
        <w:t>Trigger</w:t>
      </w:r>
    </w:p>
    <w:p w14:paraId="3FED3E3D" w14:textId="77777777" w:rsidR="00F545C8" w:rsidRPr="00F545C8" w:rsidRDefault="00F545C8" w:rsidP="00F545C8">
      <w:pPr>
        <w:numPr>
          <w:ilvl w:val="0"/>
          <w:numId w:val="38"/>
        </w:numPr>
      </w:pPr>
      <w:r w:rsidRPr="00F545C8">
        <w:t>Power ON/OFF repeated 5 times within approximately 10 seconds</w:t>
      </w:r>
    </w:p>
    <w:p w14:paraId="0B798DBE" w14:textId="77777777" w:rsidR="00F545C8" w:rsidRPr="00F545C8" w:rsidRDefault="00F545C8" w:rsidP="00F545C8">
      <w:pPr>
        <w:numPr>
          <w:ilvl w:val="0"/>
          <w:numId w:val="38"/>
        </w:numPr>
      </w:pPr>
      <w:proofErr w:type="spellStart"/>
      <w:proofErr w:type="gramStart"/>
      <w:r w:rsidRPr="00F545C8">
        <w:t>ScheduleFactoryReset</w:t>
      </w:r>
      <w:proofErr w:type="spellEnd"/>
      <w:r w:rsidRPr="00F545C8">
        <w:t>(</w:t>
      </w:r>
      <w:proofErr w:type="gramEnd"/>
      <w:r w:rsidRPr="00F545C8">
        <w:t>) policy target</w:t>
      </w:r>
    </w:p>
    <w:p w14:paraId="513F74DC" w14:textId="77777777" w:rsidR="00F545C8" w:rsidRPr="00F545C8" w:rsidRDefault="00F545C8" w:rsidP="00F545C8">
      <w:pPr>
        <w:numPr>
          <w:ilvl w:val="0"/>
          <w:numId w:val="38"/>
        </w:numPr>
      </w:pPr>
      <w:r w:rsidRPr="00F545C8">
        <w:t>Current implementation status may differ by firmware branch</w:t>
      </w:r>
    </w:p>
    <w:p w14:paraId="5857A292" w14:textId="77777777" w:rsidR="00F545C8" w:rsidRDefault="00F545C8" w:rsidP="00F545C8">
      <w:pPr>
        <w:rPr>
          <w:b/>
          <w:bCs/>
        </w:rPr>
      </w:pPr>
    </w:p>
    <w:p w14:paraId="0A72F6AA" w14:textId="667958FC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Effects</w:t>
      </w:r>
    </w:p>
    <w:p w14:paraId="776D89F5" w14:textId="77777777" w:rsidR="00F545C8" w:rsidRPr="00F545C8" w:rsidRDefault="00F545C8" w:rsidP="00F545C8">
      <w:r w:rsidRPr="00F545C8">
        <w:t xml:space="preserve">Factory Reset clears runtime and app-managed state, but does </w:t>
      </w:r>
      <w:r w:rsidRPr="00F545C8">
        <w:rPr>
          <w:b/>
          <w:bCs/>
        </w:rPr>
        <w:t>not</w:t>
      </w:r>
      <w:r w:rsidRPr="00F545C8">
        <w:t xml:space="preserve"> automatically redefine Anna JSON itself.</w:t>
      </w:r>
    </w:p>
    <w:p w14:paraId="1028BB5D" w14:textId="77777777" w:rsidR="00F545C8" w:rsidRDefault="00F545C8" w:rsidP="00F545C8">
      <w:pPr>
        <w:rPr>
          <w:b/>
          <w:bCs/>
        </w:rPr>
      </w:pPr>
    </w:p>
    <w:p w14:paraId="405270AB" w14:textId="3504B1E0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Cleared items</w:t>
      </w:r>
    </w:p>
    <w:p w14:paraId="35B922EB" w14:textId="77777777" w:rsidR="00F545C8" w:rsidRPr="00F545C8" w:rsidRDefault="00F545C8" w:rsidP="00F545C8">
      <w:pPr>
        <w:numPr>
          <w:ilvl w:val="0"/>
          <w:numId w:val="39"/>
        </w:numPr>
      </w:pPr>
      <w:r w:rsidRPr="00F545C8">
        <w:t>app-owned NVS data</w:t>
      </w:r>
    </w:p>
    <w:p w14:paraId="1A7D6033" w14:textId="77777777" w:rsidR="00F545C8" w:rsidRPr="00F545C8" w:rsidRDefault="00F545C8" w:rsidP="00F545C8">
      <w:pPr>
        <w:numPr>
          <w:ilvl w:val="0"/>
          <w:numId w:val="39"/>
        </w:numPr>
      </w:pPr>
      <w:r w:rsidRPr="00F545C8">
        <w:t>user preferences</w:t>
      </w:r>
    </w:p>
    <w:p w14:paraId="56E03B4D" w14:textId="77777777" w:rsidR="00F545C8" w:rsidRPr="00F545C8" w:rsidRDefault="00F545C8" w:rsidP="00F545C8">
      <w:pPr>
        <w:numPr>
          <w:ilvl w:val="0"/>
          <w:numId w:val="39"/>
        </w:numPr>
      </w:pPr>
      <w:r w:rsidRPr="00F545C8">
        <w:t>network credentials</w:t>
      </w:r>
    </w:p>
    <w:p w14:paraId="734FCA58" w14:textId="77777777" w:rsidR="00F545C8" w:rsidRPr="00F545C8" w:rsidRDefault="00F545C8" w:rsidP="00F545C8">
      <w:pPr>
        <w:numPr>
          <w:ilvl w:val="0"/>
          <w:numId w:val="39"/>
        </w:numPr>
      </w:pPr>
      <w:r w:rsidRPr="00F545C8">
        <w:t>runtime state</w:t>
      </w:r>
    </w:p>
    <w:p w14:paraId="571275D9" w14:textId="77777777" w:rsidR="00F545C8" w:rsidRPr="00F545C8" w:rsidRDefault="00F545C8" w:rsidP="00F545C8">
      <w:pPr>
        <w:numPr>
          <w:ilvl w:val="0"/>
          <w:numId w:val="39"/>
        </w:numPr>
      </w:pPr>
      <w:r w:rsidRPr="00F545C8">
        <w:t>commissioning / fabric state</w:t>
      </w:r>
    </w:p>
    <w:p w14:paraId="31642A77" w14:textId="77777777" w:rsidR="00F545C8" w:rsidRDefault="00F545C8" w:rsidP="00F545C8">
      <w:pPr>
        <w:rPr>
          <w:b/>
          <w:bCs/>
        </w:rPr>
      </w:pPr>
    </w:p>
    <w:p w14:paraId="7A3FE49D" w14:textId="05A8A239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Preserved or regenerated</w:t>
      </w:r>
    </w:p>
    <w:p w14:paraId="003252A0" w14:textId="77777777" w:rsidR="00F545C8" w:rsidRPr="00F545C8" w:rsidRDefault="00F545C8" w:rsidP="00F545C8">
      <w:pPr>
        <w:numPr>
          <w:ilvl w:val="0"/>
          <w:numId w:val="40"/>
        </w:numPr>
      </w:pPr>
      <w:r w:rsidRPr="00F545C8">
        <w:t>firmware remains</w:t>
      </w:r>
    </w:p>
    <w:p w14:paraId="259873B5" w14:textId="77777777" w:rsidR="00F545C8" w:rsidRPr="00F545C8" w:rsidRDefault="00F545C8" w:rsidP="00F545C8">
      <w:pPr>
        <w:numPr>
          <w:ilvl w:val="0"/>
          <w:numId w:val="40"/>
        </w:numPr>
      </w:pPr>
      <w:proofErr w:type="spellStart"/>
      <w:r w:rsidRPr="00F545C8">
        <w:t>SerialNumber</w:t>
      </w:r>
      <w:proofErr w:type="spellEnd"/>
      <w:r w:rsidRPr="00F545C8">
        <w:t xml:space="preserve"> remains</w:t>
      </w:r>
    </w:p>
    <w:p w14:paraId="649BA757" w14:textId="77777777" w:rsidR="00F545C8" w:rsidRPr="00F545C8" w:rsidRDefault="00F545C8" w:rsidP="00F545C8">
      <w:pPr>
        <w:numPr>
          <w:ilvl w:val="0"/>
          <w:numId w:val="40"/>
        </w:numPr>
      </w:pPr>
      <w:proofErr w:type="spellStart"/>
      <w:r w:rsidRPr="00F545C8">
        <w:t>UniqueID</w:t>
      </w:r>
      <w:proofErr w:type="spellEnd"/>
      <w:r w:rsidRPr="00F545C8">
        <w:t xml:space="preserve"> remains</w:t>
      </w:r>
    </w:p>
    <w:p w14:paraId="426FB2DC" w14:textId="77777777" w:rsidR="00F545C8" w:rsidRPr="00F545C8" w:rsidRDefault="00F545C8" w:rsidP="00F545C8">
      <w:pPr>
        <w:numPr>
          <w:ilvl w:val="0"/>
          <w:numId w:val="40"/>
        </w:numPr>
      </w:pPr>
      <w:r w:rsidRPr="00F545C8">
        <w:t>Setup PIN / Discriminator follow fixed/dynamic policy</w:t>
      </w:r>
    </w:p>
    <w:p w14:paraId="522D7E3C" w14:textId="6ABDF530" w:rsidR="00F545C8" w:rsidRPr="00F545C8" w:rsidRDefault="00F545C8" w:rsidP="00F545C8"/>
    <w:p w14:paraId="3650953F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7. Apply Validation Policy</w:t>
      </w:r>
    </w:p>
    <w:p w14:paraId="477FDDFE" w14:textId="77777777" w:rsidR="00F545C8" w:rsidRDefault="00F545C8" w:rsidP="00F545C8"/>
    <w:p w14:paraId="4C7A565F" w14:textId="14742A1A" w:rsidR="00F545C8" w:rsidRPr="00F545C8" w:rsidRDefault="00F545C8" w:rsidP="00F545C8">
      <w:r w:rsidRPr="00F545C8">
        <w:t>Before applying a new Anna JSON payload, the system must validate:</w:t>
      </w:r>
    </w:p>
    <w:p w14:paraId="0C50551A" w14:textId="77777777" w:rsidR="00F545C8" w:rsidRPr="00F545C8" w:rsidRDefault="00F545C8" w:rsidP="00F545C8">
      <w:pPr>
        <w:numPr>
          <w:ilvl w:val="0"/>
          <w:numId w:val="41"/>
        </w:numPr>
      </w:pPr>
      <w:r w:rsidRPr="00F545C8">
        <w:t>output pin conflicts</w:t>
      </w:r>
    </w:p>
    <w:p w14:paraId="00DD9114" w14:textId="77777777" w:rsidR="00F545C8" w:rsidRPr="00F545C8" w:rsidRDefault="00F545C8" w:rsidP="00F545C8">
      <w:pPr>
        <w:numPr>
          <w:ilvl w:val="0"/>
          <w:numId w:val="41"/>
        </w:numPr>
      </w:pPr>
      <w:r w:rsidRPr="00F545C8">
        <w:t>protection GPIO rules</w:t>
      </w:r>
    </w:p>
    <w:p w14:paraId="4F135C72" w14:textId="77777777" w:rsidR="00F545C8" w:rsidRPr="00F545C8" w:rsidRDefault="00F545C8" w:rsidP="00F545C8">
      <w:pPr>
        <w:numPr>
          <w:ilvl w:val="0"/>
          <w:numId w:val="41"/>
        </w:numPr>
      </w:pPr>
      <w:r w:rsidRPr="00F545C8">
        <w:t>mode consistency</w:t>
      </w:r>
    </w:p>
    <w:p w14:paraId="34CE5363" w14:textId="77777777" w:rsidR="00F545C8" w:rsidRPr="00F545C8" w:rsidRDefault="00F545C8" w:rsidP="00F545C8">
      <w:pPr>
        <w:numPr>
          <w:ilvl w:val="0"/>
          <w:numId w:val="41"/>
        </w:numPr>
      </w:pPr>
      <w:r w:rsidRPr="00F545C8">
        <w:t>allowed GPIO range</w:t>
      </w:r>
    </w:p>
    <w:p w14:paraId="6A61D753" w14:textId="77777777" w:rsidR="00F545C8" w:rsidRPr="00F545C8" w:rsidRDefault="00F545C8" w:rsidP="00F545C8">
      <w:pPr>
        <w:numPr>
          <w:ilvl w:val="0"/>
          <w:numId w:val="41"/>
        </w:numPr>
      </w:pPr>
      <w:r w:rsidRPr="00F545C8">
        <w:t>payload integrity</w:t>
      </w:r>
    </w:p>
    <w:p w14:paraId="468E8D9A" w14:textId="77777777" w:rsidR="00F545C8" w:rsidRPr="00F545C8" w:rsidRDefault="00F545C8" w:rsidP="00F545C8">
      <w:r w:rsidRPr="00F545C8">
        <w:t>Invalid payloads must be rejected before runtime application.</w:t>
      </w:r>
    </w:p>
    <w:p w14:paraId="65DB2FD9" w14:textId="0F743C1B" w:rsidR="00F545C8" w:rsidRPr="00F545C8" w:rsidRDefault="00F545C8" w:rsidP="00F545C8"/>
    <w:p w14:paraId="24C78F0C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8. Mode Runtime Policy</w:t>
      </w:r>
    </w:p>
    <w:p w14:paraId="16C77277" w14:textId="77777777" w:rsidR="00F545C8" w:rsidRPr="00F545C8" w:rsidRDefault="00F545C8" w:rsidP="00F545C8">
      <w:pPr>
        <w:numPr>
          <w:ilvl w:val="0"/>
          <w:numId w:val="42"/>
        </w:numPr>
      </w:pPr>
      <w:r w:rsidRPr="00F545C8">
        <w:t>Modes are implemented using runtime/cluster policy, not as free-floating labels</w:t>
      </w:r>
    </w:p>
    <w:p w14:paraId="7C7EEE0F" w14:textId="77777777" w:rsidR="00F545C8" w:rsidRPr="00F545C8" w:rsidRDefault="00F545C8" w:rsidP="00F545C8">
      <w:pPr>
        <w:numPr>
          <w:ilvl w:val="0"/>
          <w:numId w:val="42"/>
        </w:numPr>
      </w:pPr>
      <w:r w:rsidRPr="00F545C8">
        <w:t xml:space="preserve">Only </w:t>
      </w:r>
      <w:r w:rsidRPr="00F545C8">
        <w:rPr>
          <w:b/>
          <w:bCs/>
        </w:rPr>
        <w:t>one mode</w:t>
      </w:r>
      <w:r w:rsidRPr="00F545C8">
        <w:t xml:space="preserve"> may be active at a time</w:t>
      </w:r>
    </w:p>
    <w:p w14:paraId="2C7FA372" w14:textId="77777777" w:rsidR="00F545C8" w:rsidRPr="00F545C8" w:rsidRDefault="00F545C8" w:rsidP="00F545C8">
      <w:pPr>
        <w:numPr>
          <w:ilvl w:val="0"/>
          <w:numId w:val="42"/>
        </w:numPr>
      </w:pPr>
      <w:r w:rsidRPr="00F545C8">
        <w:t>Last active mode is stored in NVS</w:t>
      </w:r>
    </w:p>
    <w:p w14:paraId="37AE18C4" w14:textId="77777777" w:rsidR="00F545C8" w:rsidRPr="00F545C8" w:rsidRDefault="00F545C8" w:rsidP="00F545C8">
      <w:pPr>
        <w:numPr>
          <w:ilvl w:val="0"/>
          <w:numId w:val="42"/>
        </w:numPr>
      </w:pPr>
      <w:r w:rsidRPr="00F545C8">
        <w:lastRenderedPageBreak/>
        <w:t>On reboot, stored mode is restored</w:t>
      </w:r>
    </w:p>
    <w:p w14:paraId="2CF8F491" w14:textId="77777777" w:rsidR="00F545C8" w:rsidRPr="00F545C8" w:rsidRDefault="00F545C8" w:rsidP="00F545C8">
      <w:pPr>
        <w:numPr>
          <w:ilvl w:val="0"/>
          <w:numId w:val="42"/>
        </w:numPr>
      </w:pPr>
      <w:r w:rsidRPr="00F545C8">
        <w:t xml:space="preserve">If stored mode is invalid or blocked by </w:t>
      </w:r>
      <w:proofErr w:type="spellStart"/>
      <w:r w:rsidRPr="00F545C8">
        <w:t>NotModePin</w:t>
      </w:r>
      <w:proofErr w:type="spellEnd"/>
      <w:r w:rsidRPr="00F545C8">
        <w:t xml:space="preserve">, system falls back to </w:t>
      </w:r>
      <w:r w:rsidRPr="00F545C8">
        <w:rPr>
          <w:b/>
          <w:bCs/>
        </w:rPr>
        <w:t>mode index 0</w:t>
      </w:r>
    </w:p>
    <w:p w14:paraId="65CB1E96" w14:textId="77777777" w:rsidR="00F545C8" w:rsidRPr="00F545C8" w:rsidRDefault="00F545C8" w:rsidP="00F545C8">
      <w:pPr>
        <w:numPr>
          <w:ilvl w:val="0"/>
          <w:numId w:val="42"/>
        </w:numPr>
      </w:pPr>
      <w:r w:rsidRPr="00F545C8">
        <w:t xml:space="preserve">If a Mode Off operation occurs, system returns to </w:t>
      </w:r>
      <w:r w:rsidRPr="00F545C8">
        <w:rPr>
          <w:b/>
          <w:bCs/>
        </w:rPr>
        <w:t>mode index 0</w:t>
      </w:r>
    </w:p>
    <w:p w14:paraId="3C615E5F" w14:textId="7932A1AF" w:rsidR="00F545C8" w:rsidRPr="00F545C8" w:rsidRDefault="00F545C8" w:rsidP="00F545C8"/>
    <w:p w14:paraId="7E6E4257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9. ON/OFF State Recovery Policy</w:t>
      </w:r>
    </w:p>
    <w:p w14:paraId="66F41005" w14:textId="77777777" w:rsidR="00F545C8" w:rsidRPr="00F545C8" w:rsidRDefault="00F545C8" w:rsidP="00F545C8">
      <w:proofErr w:type="spellStart"/>
      <w:r w:rsidRPr="00F545C8">
        <w:t>StartUpOnOff</w:t>
      </w:r>
      <w:proofErr w:type="spellEnd"/>
      <w:r w:rsidRPr="00F545C8">
        <w:t xml:space="preserve"> recovery uses </w:t>
      </w:r>
      <w:r w:rsidRPr="00F545C8">
        <w:rPr>
          <w:b/>
          <w:bCs/>
        </w:rPr>
        <w:t xml:space="preserve">Matter </w:t>
      </w:r>
      <w:proofErr w:type="spellStart"/>
      <w:r w:rsidRPr="00F545C8">
        <w:rPr>
          <w:b/>
          <w:bCs/>
        </w:rPr>
        <w:t>StartUpOnOff</w:t>
      </w:r>
      <w:proofErr w:type="spellEnd"/>
      <w:r w:rsidRPr="00F545C8">
        <w:rPr>
          <w:b/>
          <w:bCs/>
        </w:rPr>
        <w:t xml:space="preserve"> = 2</w:t>
      </w:r>
      <w:r w:rsidRPr="00F545C8">
        <w:t xml:space="preserve"> as the default basis.</w:t>
      </w:r>
    </w:p>
    <w:p w14:paraId="740D7B92" w14:textId="77777777" w:rsidR="00F545C8" w:rsidRDefault="00F545C8" w:rsidP="00F545C8"/>
    <w:p w14:paraId="3C1778F1" w14:textId="2671BA86" w:rsidR="00F545C8" w:rsidRPr="00F545C8" w:rsidRDefault="00F545C8" w:rsidP="00F545C8">
      <w:r w:rsidRPr="00F545C8">
        <w:t>However, the final restored state must also consider:</w:t>
      </w:r>
    </w:p>
    <w:p w14:paraId="6B878951" w14:textId="77777777" w:rsidR="00F545C8" w:rsidRPr="00F545C8" w:rsidRDefault="00F545C8" w:rsidP="00F545C8">
      <w:pPr>
        <w:numPr>
          <w:ilvl w:val="0"/>
          <w:numId w:val="43"/>
        </w:numPr>
      </w:pPr>
      <w:r w:rsidRPr="00F545C8">
        <w:t>protection GPIO conditions</w:t>
      </w:r>
    </w:p>
    <w:p w14:paraId="49ABEB7A" w14:textId="77777777" w:rsidR="00F545C8" w:rsidRPr="00F545C8" w:rsidRDefault="00F545C8" w:rsidP="00F545C8">
      <w:pPr>
        <w:numPr>
          <w:ilvl w:val="0"/>
          <w:numId w:val="43"/>
        </w:numPr>
      </w:pPr>
      <w:r w:rsidRPr="00F545C8">
        <w:t>stored state integrity</w:t>
      </w:r>
    </w:p>
    <w:p w14:paraId="63757552" w14:textId="77777777" w:rsidR="00F545C8" w:rsidRPr="00F545C8" w:rsidRDefault="00F545C8" w:rsidP="00F545C8">
      <w:pPr>
        <w:numPr>
          <w:ilvl w:val="0"/>
          <w:numId w:val="43"/>
        </w:numPr>
      </w:pPr>
      <w:r w:rsidRPr="00F545C8">
        <w:t>initialization safety policy</w:t>
      </w:r>
    </w:p>
    <w:p w14:paraId="2C22A800" w14:textId="77777777" w:rsidR="00F545C8" w:rsidRPr="00F545C8" w:rsidRDefault="00F545C8" w:rsidP="00F545C8">
      <w:r w:rsidRPr="00F545C8">
        <w:t xml:space="preserve">If those checks fail, the final state may be corrected </w:t>
      </w:r>
      <w:proofErr w:type="gramStart"/>
      <w:r w:rsidRPr="00F545C8">
        <w:t>to</w:t>
      </w:r>
      <w:proofErr w:type="gramEnd"/>
      <w:r w:rsidRPr="00F545C8">
        <w:t xml:space="preserve"> </w:t>
      </w:r>
      <w:r w:rsidRPr="00F545C8">
        <w:rPr>
          <w:b/>
          <w:bCs/>
        </w:rPr>
        <w:t>safe OFF</w:t>
      </w:r>
      <w:r w:rsidRPr="00F545C8">
        <w:t>.</w:t>
      </w:r>
    </w:p>
    <w:p w14:paraId="4893E057" w14:textId="444A8886" w:rsidR="00F545C8" w:rsidRPr="00F545C8" w:rsidRDefault="00F545C8" w:rsidP="00F545C8"/>
    <w:p w14:paraId="6C12495D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10. Update Path Policy</w:t>
      </w:r>
    </w:p>
    <w:p w14:paraId="76CAF8D0" w14:textId="77777777" w:rsidR="00F545C8" w:rsidRDefault="00F545C8" w:rsidP="00F545C8">
      <w:pPr>
        <w:rPr>
          <w:b/>
          <w:bCs/>
        </w:rPr>
      </w:pPr>
    </w:p>
    <w:p w14:paraId="149553DF" w14:textId="7A645983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Development / Pre-certification devices</w:t>
      </w:r>
    </w:p>
    <w:p w14:paraId="3FBF58D2" w14:textId="77777777" w:rsidR="00F545C8" w:rsidRPr="00F545C8" w:rsidRDefault="00F545C8" w:rsidP="00F545C8">
      <w:r w:rsidRPr="00F545C8">
        <w:t>Runtime update paths may be allowed:</w:t>
      </w:r>
    </w:p>
    <w:p w14:paraId="2ABF3CB8" w14:textId="77777777" w:rsidR="00F545C8" w:rsidRPr="00F545C8" w:rsidRDefault="00F545C8" w:rsidP="00F545C8">
      <w:pPr>
        <w:numPr>
          <w:ilvl w:val="0"/>
          <w:numId w:val="44"/>
        </w:numPr>
      </w:pPr>
      <w:r w:rsidRPr="00F545C8">
        <w:t>local IP / HTTPS</w:t>
      </w:r>
    </w:p>
    <w:p w14:paraId="05891CD0" w14:textId="77777777" w:rsidR="00F545C8" w:rsidRPr="00F545C8" w:rsidRDefault="00F545C8" w:rsidP="00F545C8">
      <w:pPr>
        <w:numPr>
          <w:ilvl w:val="0"/>
          <w:numId w:val="44"/>
        </w:numPr>
      </w:pPr>
      <w:r w:rsidRPr="00F545C8">
        <w:t>vendor cluster path</w:t>
      </w:r>
    </w:p>
    <w:p w14:paraId="7823135A" w14:textId="77777777" w:rsidR="00F545C8" w:rsidRPr="00F545C8" w:rsidRDefault="00F545C8" w:rsidP="00F545C8">
      <w:pPr>
        <w:numPr>
          <w:ilvl w:val="0"/>
          <w:numId w:val="44"/>
        </w:numPr>
      </w:pPr>
      <w:r w:rsidRPr="00F545C8">
        <w:t>OTA-assisted config delivery</w:t>
      </w:r>
    </w:p>
    <w:p w14:paraId="74AA61F2" w14:textId="77777777" w:rsidR="00F545C8" w:rsidRPr="00F545C8" w:rsidRDefault="00F545C8" w:rsidP="00F545C8">
      <w:pPr>
        <w:numPr>
          <w:ilvl w:val="0"/>
          <w:numId w:val="44"/>
        </w:numPr>
      </w:pPr>
      <w:r w:rsidRPr="00F545C8">
        <w:t>pull after push notification</w:t>
      </w:r>
    </w:p>
    <w:p w14:paraId="2D4C1C20" w14:textId="77777777" w:rsidR="00F545C8" w:rsidRDefault="00F545C8" w:rsidP="00F545C8">
      <w:pPr>
        <w:rPr>
          <w:b/>
          <w:bCs/>
        </w:rPr>
      </w:pPr>
    </w:p>
    <w:p w14:paraId="477C83AA" w14:textId="63B83813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Certified release devices</w:t>
      </w:r>
    </w:p>
    <w:p w14:paraId="0ED3E940" w14:textId="77777777" w:rsidR="00F545C8" w:rsidRPr="00F545C8" w:rsidRDefault="00F545C8" w:rsidP="00F545C8">
      <w:r w:rsidRPr="00F545C8">
        <w:t xml:space="preserve">Certified release devices should restrict configuration changes to </w:t>
      </w:r>
      <w:r w:rsidRPr="00F545C8">
        <w:rPr>
          <w:b/>
          <w:bCs/>
        </w:rPr>
        <w:t>trusted local flashing procedures only</w:t>
      </w:r>
      <w:r w:rsidRPr="00F545C8">
        <w:t>.</w:t>
      </w:r>
    </w:p>
    <w:p w14:paraId="340938B0" w14:textId="77777777" w:rsidR="00F545C8" w:rsidRDefault="00F545C8" w:rsidP="00F545C8"/>
    <w:p w14:paraId="72A80394" w14:textId="5BDFCEB1" w:rsidR="00F545C8" w:rsidRPr="00F545C8" w:rsidRDefault="00F545C8" w:rsidP="00F545C8">
      <w:r w:rsidRPr="00F545C8">
        <w:t>Runtime server-side configuration injection should be disabled in certified release mode.</w:t>
      </w:r>
    </w:p>
    <w:p w14:paraId="329E41F9" w14:textId="5BB26726" w:rsidR="00F545C8" w:rsidRPr="00F545C8" w:rsidRDefault="00F545C8" w:rsidP="00F545C8"/>
    <w:p w14:paraId="7C55B503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11. Certification Policy</w:t>
      </w:r>
    </w:p>
    <w:p w14:paraId="3C3EB36C" w14:textId="77777777" w:rsidR="00F545C8" w:rsidRDefault="00F545C8" w:rsidP="00F545C8"/>
    <w:p w14:paraId="7F0E1FD5" w14:textId="60D0905A" w:rsidR="00F545C8" w:rsidRPr="00F545C8" w:rsidRDefault="00F545C8" w:rsidP="00F545C8">
      <w:r w:rsidRPr="00F545C8">
        <w:t>For release devices:</w:t>
      </w:r>
    </w:p>
    <w:p w14:paraId="5BE8365F" w14:textId="77777777" w:rsidR="00F545C8" w:rsidRPr="00F545C8" w:rsidRDefault="00F545C8" w:rsidP="00F545C8">
      <w:pPr>
        <w:numPr>
          <w:ilvl w:val="0"/>
          <w:numId w:val="45"/>
        </w:numPr>
      </w:pPr>
      <w:r w:rsidRPr="00F545C8">
        <w:t>CSA-issued VID/PID</w:t>
      </w:r>
    </w:p>
    <w:p w14:paraId="767ACE6C" w14:textId="77777777" w:rsidR="00F545C8" w:rsidRPr="00F545C8" w:rsidRDefault="00F545C8" w:rsidP="00F545C8">
      <w:pPr>
        <w:numPr>
          <w:ilvl w:val="0"/>
          <w:numId w:val="45"/>
        </w:numPr>
      </w:pPr>
      <w:r w:rsidRPr="00F545C8">
        <w:t>official DAC/PAI</w:t>
      </w:r>
    </w:p>
    <w:p w14:paraId="604E055C" w14:textId="77777777" w:rsidR="00F545C8" w:rsidRPr="00F545C8" w:rsidRDefault="00F545C8" w:rsidP="00F545C8">
      <w:pPr>
        <w:numPr>
          <w:ilvl w:val="0"/>
          <w:numId w:val="45"/>
        </w:numPr>
      </w:pPr>
      <w:proofErr w:type="spellStart"/>
      <w:r w:rsidRPr="00F545C8">
        <w:t>CertificationID</w:t>
      </w:r>
      <w:proofErr w:type="spellEnd"/>
      <w:r w:rsidRPr="00F545C8">
        <w:t xml:space="preserve"> recorded</w:t>
      </w:r>
    </w:p>
    <w:p w14:paraId="2C308BA4" w14:textId="77777777" w:rsidR="00F545C8" w:rsidRPr="00F545C8" w:rsidRDefault="00F545C8" w:rsidP="00F545C8">
      <w:pPr>
        <w:numPr>
          <w:ilvl w:val="0"/>
          <w:numId w:val="45"/>
        </w:numPr>
      </w:pPr>
      <w:r w:rsidRPr="00F545C8">
        <w:t>certification bundle applied through trusted local tool</w:t>
      </w:r>
    </w:p>
    <w:p w14:paraId="5D69D7A9" w14:textId="77777777" w:rsidR="00F545C8" w:rsidRPr="00F545C8" w:rsidRDefault="00F545C8" w:rsidP="00F545C8">
      <w:pPr>
        <w:numPr>
          <w:ilvl w:val="0"/>
          <w:numId w:val="45"/>
        </w:numPr>
      </w:pPr>
      <w:r w:rsidRPr="00F545C8">
        <w:lastRenderedPageBreak/>
        <w:t>HSM-linked manufacturing tool may be used</w:t>
      </w:r>
    </w:p>
    <w:p w14:paraId="687E98A2" w14:textId="77777777" w:rsidR="00F545C8" w:rsidRDefault="00F545C8" w:rsidP="00F545C8"/>
    <w:p w14:paraId="40835A5E" w14:textId="4C761132" w:rsidR="00F545C8" w:rsidRPr="00F545C8" w:rsidRDefault="00F545C8" w:rsidP="00F545C8">
      <w:r w:rsidRPr="00F545C8">
        <w:t>Anna JSON itself remains an action-definition layer and does not carry certification assets.</w:t>
      </w:r>
    </w:p>
    <w:p w14:paraId="0A2E982D" w14:textId="662C1703" w:rsidR="00F545C8" w:rsidRPr="00F545C8" w:rsidRDefault="00F545C8" w:rsidP="00F545C8"/>
    <w:p w14:paraId="3890A986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12. Firmware Constant Policy</w:t>
      </w:r>
    </w:p>
    <w:p w14:paraId="585EB631" w14:textId="77777777" w:rsidR="00F545C8" w:rsidRDefault="00F545C8" w:rsidP="00F545C8"/>
    <w:p w14:paraId="20C455D8" w14:textId="447BB1BF" w:rsidR="00F545C8" w:rsidRPr="00F545C8" w:rsidRDefault="00F545C8" w:rsidP="00F545C8">
      <w:r w:rsidRPr="00F545C8">
        <w:t>Firmware constants for the current reference profile:</w:t>
      </w:r>
    </w:p>
    <w:p w14:paraId="456523E9" w14:textId="77777777" w:rsidR="00F545C8" w:rsidRPr="00F545C8" w:rsidRDefault="00F545C8" w:rsidP="00F545C8">
      <w:pPr>
        <w:numPr>
          <w:ilvl w:val="0"/>
          <w:numId w:val="46"/>
        </w:numPr>
      </w:pPr>
      <w:proofErr w:type="spellStart"/>
      <w:r w:rsidRPr="00F545C8">
        <w:t>DataModelRevision</w:t>
      </w:r>
      <w:proofErr w:type="spellEnd"/>
      <w:r w:rsidRPr="00F545C8">
        <w:t xml:space="preserve"> = 1</w:t>
      </w:r>
    </w:p>
    <w:p w14:paraId="541F7B7C" w14:textId="77777777" w:rsidR="00F545C8" w:rsidRPr="00F545C8" w:rsidRDefault="00F545C8" w:rsidP="00F545C8">
      <w:pPr>
        <w:numPr>
          <w:ilvl w:val="0"/>
          <w:numId w:val="46"/>
        </w:numPr>
      </w:pPr>
      <w:proofErr w:type="spellStart"/>
      <w:r w:rsidRPr="00F545C8">
        <w:t>SpecificationVersion</w:t>
      </w:r>
      <w:proofErr w:type="spellEnd"/>
      <w:r w:rsidRPr="00F545C8">
        <w:t xml:space="preserve"> = 0x01040100</w:t>
      </w:r>
    </w:p>
    <w:p w14:paraId="56D115B8" w14:textId="77777777" w:rsidR="00F545C8" w:rsidRPr="00F545C8" w:rsidRDefault="00F545C8" w:rsidP="00F545C8">
      <w:pPr>
        <w:numPr>
          <w:ilvl w:val="0"/>
          <w:numId w:val="46"/>
        </w:numPr>
      </w:pPr>
      <w:proofErr w:type="spellStart"/>
      <w:r w:rsidRPr="00F545C8">
        <w:t>CapabilityMinima</w:t>
      </w:r>
      <w:proofErr w:type="spellEnd"/>
      <w:r w:rsidRPr="00F545C8">
        <w:t xml:space="preserve">: </w:t>
      </w:r>
      <w:proofErr w:type="spellStart"/>
      <w:r w:rsidRPr="00F545C8">
        <w:t>SubscriptionsPerClient</w:t>
      </w:r>
      <w:proofErr w:type="spellEnd"/>
      <w:r w:rsidRPr="00F545C8">
        <w:t>=4, Fabrics=3</w:t>
      </w:r>
    </w:p>
    <w:p w14:paraId="2E3B0D3C" w14:textId="77777777" w:rsidR="00F545C8" w:rsidRPr="00F545C8" w:rsidRDefault="00F545C8" w:rsidP="00F545C8">
      <w:pPr>
        <w:numPr>
          <w:ilvl w:val="0"/>
          <w:numId w:val="46"/>
        </w:numPr>
      </w:pPr>
      <w:proofErr w:type="spellStart"/>
      <w:r w:rsidRPr="00F545C8">
        <w:t>MaxPathsPerInvoke</w:t>
      </w:r>
      <w:proofErr w:type="spellEnd"/>
      <w:r w:rsidRPr="00F545C8">
        <w:t xml:space="preserve"> = 2</w:t>
      </w:r>
    </w:p>
    <w:p w14:paraId="2A778506" w14:textId="77777777" w:rsidR="00F545C8" w:rsidRPr="00F545C8" w:rsidRDefault="00F545C8" w:rsidP="00F545C8">
      <w:pPr>
        <w:numPr>
          <w:ilvl w:val="0"/>
          <w:numId w:val="46"/>
        </w:numPr>
      </w:pPr>
      <w:proofErr w:type="spellStart"/>
      <w:r w:rsidRPr="00F545C8">
        <w:t>CommissioningFlow</w:t>
      </w:r>
      <w:proofErr w:type="spellEnd"/>
      <w:r w:rsidRPr="00F545C8">
        <w:t xml:space="preserve"> = 0</w:t>
      </w:r>
    </w:p>
    <w:p w14:paraId="463702EF" w14:textId="77777777" w:rsidR="00F545C8" w:rsidRPr="00F545C8" w:rsidRDefault="00F545C8" w:rsidP="00F545C8">
      <w:pPr>
        <w:numPr>
          <w:ilvl w:val="0"/>
          <w:numId w:val="46"/>
        </w:numPr>
      </w:pPr>
      <w:proofErr w:type="spellStart"/>
      <w:r w:rsidRPr="00F545C8">
        <w:t>DiscoveryCapabilities</w:t>
      </w:r>
      <w:proofErr w:type="spellEnd"/>
      <w:r w:rsidRPr="00F545C8">
        <w:t xml:space="preserve"> = 0x03</w:t>
      </w:r>
    </w:p>
    <w:p w14:paraId="477856CD" w14:textId="77777777" w:rsidR="00F545C8" w:rsidRPr="00F545C8" w:rsidRDefault="00F545C8" w:rsidP="00F545C8">
      <w:pPr>
        <w:numPr>
          <w:ilvl w:val="0"/>
          <w:numId w:val="46"/>
        </w:numPr>
      </w:pPr>
      <w:proofErr w:type="spellStart"/>
      <w:r w:rsidRPr="00F545C8">
        <w:t>FirmwareHash</w:t>
      </w:r>
      <w:proofErr w:type="spellEnd"/>
      <w:r w:rsidRPr="00F545C8">
        <w:t xml:space="preserve">: generated from </w:t>
      </w:r>
      <w:proofErr w:type="spellStart"/>
      <w:r w:rsidRPr="00F545C8">
        <w:t>firmware.bin</w:t>
      </w:r>
      <w:proofErr w:type="spellEnd"/>
      <w:r w:rsidRPr="00F545C8">
        <w:t xml:space="preserve"> SHA-256 and injected into read-only firmware constants</w:t>
      </w:r>
    </w:p>
    <w:p w14:paraId="6EA6D75A" w14:textId="77777777" w:rsidR="00F545C8" w:rsidRPr="00F545C8" w:rsidRDefault="00F545C8" w:rsidP="00F545C8">
      <w:proofErr w:type="spellStart"/>
      <w:r w:rsidRPr="00F545C8">
        <w:t>FirmwareHash</w:t>
      </w:r>
      <w:proofErr w:type="spellEnd"/>
      <w:r w:rsidRPr="00F545C8">
        <w:t xml:space="preserve"> applies to firmware integrity, not to mutable </w:t>
      </w:r>
      <w:proofErr w:type="spellStart"/>
      <w:r w:rsidRPr="00F545C8">
        <w:t>ProductInfo</w:t>
      </w:r>
      <w:proofErr w:type="spellEnd"/>
      <w:r w:rsidRPr="00F545C8">
        <w:t xml:space="preserve"> or Anna JSON content.</w:t>
      </w:r>
    </w:p>
    <w:p w14:paraId="11A09295" w14:textId="44804C6B" w:rsidR="00F545C8" w:rsidRPr="00F545C8" w:rsidRDefault="00F545C8" w:rsidP="00F545C8"/>
    <w:p w14:paraId="58240D68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13. Release Separation Policy</w:t>
      </w:r>
    </w:p>
    <w:p w14:paraId="72E75F57" w14:textId="77777777" w:rsidR="00F545C8" w:rsidRDefault="00F545C8" w:rsidP="00F545C8"/>
    <w:p w14:paraId="7A234038" w14:textId="09007DD1" w:rsidR="00F545C8" w:rsidRPr="00F545C8" w:rsidRDefault="00F545C8" w:rsidP="00F545C8">
      <w:r w:rsidRPr="00F545C8">
        <w:t>A certified release device should satisfy release conditions as a set, not through a single flag only.</w:t>
      </w:r>
    </w:p>
    <w:p w14:paraId="369C22CC" w14:textId="77777777" w:rsidR="00F545C8" w:rsidRDefault="00F545C8" w:rsidP="00F545C8"/>
    <w:p w14:paraId="3563A4B2" w14:textId="31417116" w:rsidR="00F545C8" w:rsidRPr="00F545C8" w:rsidRDefault="00F545C8" w:rsidP="00F545C8">
      <w:r w:rsidRPr="00F545C8">
        <w:t>Recommended consistency checks:</w:t>
      </w:r>
    </w:p>
    <w:p w14:paraId="4AB22059" w14:textId="77777777" w:rsidR="00F545C8" w:rsidRPr="00F545C8" w:rsidRDefault="00F545C8" w:rsidP="00F545C8">
      <w:pPr>
        <w:numPr>
          <w:ilvl w:val="0"/>
          <w:numId w:val="47"/>
        </w:numPr>
      </w:pPr>
      <w:r w:rsidRPr="00F545C8">
        <w:t>release VID/PID</w:t>
      </w:r>
    </w:p>
    <w:p w14:paraId="2E8FCE73" w14:textId="77777777" w:rsidR="00F545C8" w:rsidRPr="00F545C8" w:rsidRDefault="00F545C8" w:rsidP="00F545C8">
      <w:pPr>
        <w:numPr>
          <w:ilvl w:val="0"/>
          <w:numId w:val="47"/>
        </w:numPr>
      </w:pPr>
      <w:r w:rsidRPr="00F545C8">
        <w:t>official DAC/PAI</w:t>
      </w:r>
    </w:p>
    <w:p w14:paraId="5DEFDCA1" w14:textId="77777777" w:rsidR="00F545C8" w:rsidRPr="00F545C8" w:rsidRDefault="00F545C8" w:rsidP="00F545C8">
      <w:pPr>
        <w:numPr>
          <w:ilvl w:val="0"/>
          <w:numId w:val="47"/>
        </w:numPr>
      </w:pPr>
      <w:r w:rsidRPr="00F545C8">
        <w:t>release firmware profile</w:t>
      </w:r>
    </w:p>
    <w:p w14:paraId="55EFF7EF" w14:textId="77777777" w:rsidR="00F545C8" w:rsidRPr="00F545C8" w:rsidRDefault="00F545C8" w:rsidP="00F545C8">
      <w:pPr>
        <w:numPr>
          <w:ilvl w:val="0"/>
          <w:numId w:val="47"/>
        </w:numPr>
      </w:pPr>
      <w:r w:rsidRPr="00F545C8">
        <w:t>release signing chain</w:t>
      </w:r>
    </w:p>
    <w:p w14:paraId="720777CB" w14:textId="77777777" w:rsidR="00F545C8" w:rsidRPr="00F545C8" w:rsidRDefault="00F545C8" w:rsidP="00F545C8">
      <w:r w:rsidRPr="00F545C8">
        <w:t>If any of these are inconsistent, release path should be rejected or fallback to safe handling.</w:t>
      </w:r>
    </w:p>
    <w:p w14:paraId="238B9D23" w14:textId="1EEFC2BB" w:rsidR="00F545C8" w:rsidRPr="00F545C8" w:rsidRDefault="00F545C8" w:rsidP="00F545C8"/>
    <w:p w14:paraId="3E17FAE4" w14:textId="7777777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14. Document Boundary</w:t>
      </w:r>
    </w:p>
    <w:p w14:paraId="0EB4965F" w14:textId="77777777" w:rsidR="00F545C8" w:rsidRDefault="00F545C8" w:rsidP="00F545C8">
      <w:pPr>
        <w:rPr>
          <w:b/>
          <w:bCs/>
        </w:rPr>
      </w:pPr>
    </w:p>
    <w:p w14:paraId="3900D8FE" w14:textId="6F0E3282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This operational document includes</w:t>
      </w:r>
    </w:p>
    <w:p w14:paraId="70914BC8" w14:textId="77777777" w:rsidR="00F545C8" w:rsidRPr="00F545C8" w:rsidRDefault="00F545C8" w:rsidP="00F545C8">
      <w:pPr>
        <w:numPr>
          <w:ilvl w:val="0"/>
          <w:numId w:val="48"/>
        </w:numPr>
      </w:pPr>
      <w:r w:rsidRPr="00F545C8">
        <w:t>commissioning policy</w:t>
      </w:r>
    </w:p>
    <w:p w14:paraId="11152AC0" w14:textId="77777777" w:rsidR="00F545C8" w:rsidRPr="00F545C8" w:rsidRDefault="00F545C8" w:rsidP="00F545C8">
      <w:pPr>
        <w:numPr>
          <w:ilvl w:val="0"/>
          <w:numId w:val="48"/>
        </w:numPr>
      </w:pPr>
      <w:r w:rsidRPr="00F545C8">
        <w:lastRenderedPageBreak/>
        <w:t>reset policy</w:t>
      </w:r>
    </w:p>
    <w:p w14:paraId="7415BB39" w14:textId="77777777" w:rsidR="00F545C8" w:rsidRPr="00F545C8" w:rsidRDefault="00F545C8" w:rsidP="00F545C8">
      <w:pPr>
        <w:numPr>
          <w:ilvl w:val="0"/>
          <w:numId w:val="48"/>
        </w:numPr>
      </w:pPr>
      <w:r w:rsidRPr="00F545C8">
        <w:t>update path policy</w:t>
      </w:r>
    </w:p>
    <w:p w14:paraId="00BC71BF" w14:textId="77777777" w:rsidR="00F545C8" w:rsidRPr="00F545C8" w:rsidRDefault="00F545C8" w:rsidP="00F545C8">
      <w:pPr>
        <w:numPr>
          <w:ilvl w:val="0"/>
          <w:numId w:val="48"/>
        </w:numPr>
      </w:pPr>
      <w:r w:rsidRPr="00F545C8">
        <w:t>firmware constant policy</w:t>
      </w:r>
    </w:p>
    <w:p w14:paraId="58645F90" w14:textId="77777777" w:rsidR="00F545C8" w:rsidRPr="00F545C8" w:rsidRDefault="00F545C8" w:rsidP="00F545C8">
      <w:pPr>
        <w:numPr>
          <w:ilvl w:val="0"/>
          <w:numId w:val="48"/>
        </w:numPr>
      </w:pPr>
      <w:r w:rsidRPr="00F545C8">
        <w:t>certification separation policy</w:t>
      </w:r>
    </w:p>
    <w:p w14:paraId="1DB2F37A" w14:textId="77777777" w:rsidR="00F545C8" w:rsidRPr="00F545C8" w:rsidRDefault="00F545C8" w:rsidP="00F545C8">
      <w:pPr>
        <w:numPr>
          <w:ilvl w:val="0"/>
          <w:numId w:val="48"/>
        </w:numPr>
      </w:pPr>
      <w:r w:rsidRPr="00F545C8">
        <w:t>runtime validation rules</w:t>
      </w:r>
    </w:p>
    <w:p w14:paraId="3D9B41F6" w14:textId="77777777" w:rsidR="00F545C8" w:rsidRDefault="00F545C8" w:rsidP="00F545C8">
      <w:pPr>
        <w:rPr>
          <w:b/>
          <w:bCs/>
        </w:rPr>
      </w:pPr>
    </w:p>
    <w:p w14:paraId="75335E4B" w14:textId="40F978C7" w:rsidR="00F545C8" w:rsidRPr="00F545C8" w:rsidRDefault="00F545C8" w:rsidP="00F545C8">
      <w:pPr>
        <w:rPr>
          <w:b/>
          <w:bCs/>
        </w:rPr>
      </w:pPr>
      <w:r w:rsidRPr="00F545C8">
        <w:rPr>
          <w:b/>
          <w:bCs/>
        </w:rPr>
        <w:t>This operational document excludes</w:t>
      </w:r>
    </w:p>
    <w:p w14:paraId="4EB54E51" w14:textId="77777777" w:rsidR="00F545C8" w:rsidRPr="00F545C8" w:rsidRDefault="00F545C8" w:rsidP="00F545C8">
      <w:pPr>
        <w:numPr>
          <w:ilvl w:val="0"/>
          <w:numId w:val="49"/>
        </w:numPr>
      </w:pPr>
      <w:r w:rsidRPr="00F545C8">
        <w:t>field-by-field Anna JSON schema</w:t>
      </w:r>
    </w:p>
    <w:p w14:paraId="1C8A68FF" w14:textId="77777777" w:rsidR="00F545C8" w:rsidRPr="00F545C8" w:rsidRDefault="00F545C8" w:rsidP="00F545C8">
      <w:pPr>
        <w:numPr>
          <w:ilvl w:val="0"/>
          <w:numId w:val="49"/>
        </w:numPr>
      </w:pPr>
      <w:proofErr w:type="spellStart"/>
      <w:r w:rsidRPr="00F545C8">
        <w:t>FunctionType</w:t>
      </w:r>
      <w:proofErr w:type="spellEnd"/>
      <w:r w:rsidRPr="00F545C8">
        <w:t xml:space="preserve"> field definitions</w:t>
      </w:r>
    </w:p>
    <w:p w14:paraId="04EAC3E0" w14:textId="77777777" w:rsidR="00F545C8" w:rsidRPr="00F545C8" w:rsidRDefault="00F545C8" w:rsidP="00F545C8">
      <w:pPr>
        <w:numPr>
          <w:ilvl w:val="0"/>
          <w:numId w:val="49"/>
        </w:numPr>
      </w:pPr>
      <w:r w:rsidRPr="00F545C8">
        <w:t>per-field type tables</w:t>
      </w:r>
    </w:p>
    <w:p w14:paraId="576E26BD" w14:textId="77777777" w:rsidR="00F545C8" w:rsidRDefault="00F545C8" w:rsidP="00F545C8"/>
    <w:p w14:paraId="3D69158F" w14:textId="083E41C7" w:rsidR="00F545C8" w:rsidRPr="00F545C8" w:rsidRDefault="00F545C8" w:rsidP="00F545C8">
      <w:r w:rsidRPr="00F545C8">
        <w:t>Those belong to:</w:t>
      </w:r>
    </w:p>
    <w:p w14:paraId="036CD6BC" w14:textId="77777777" w:rsidR="00F545C8" w:rsidRPr="00F545C8" w:rsidRDefault="00F545C8" w:rsidP="00F545C8">
      <w:r w:rsidRPr="00F545C8">
        <w:rPr>
          <w:b/>
          <w:bCs/>
        </w:rPr>
        <w:t xml:space="preserve">Anna JSON </w:t>
      </w:r>
      <w:proofErr w:type="spellStart"/>
      <w:r w:rsidRPr="00F545C8">
        <w:rPr>
          <w:b/>
          <w:bCs/>
        </w:rPr>
        <w:t>FunctionType</w:t>
      </w:r>
      <w:proofErr w:type="spellEnd"/>
      <w:r w:rsidRPr="00F545C8">
        <w:rPr>
          <w:b/>
          <w:bCs/>
        </w:rPr>
        <w:t xml:space="preserve"> Specification</w:t>
      </w:r>
    </w:p>
    <w:p w14:paraId="1FF5F94C" w14:textId="77777777" w:rsidR="00A9204E" w:rsidRDefault="00A9204E"/>
    <w:p w14:paraId="1BB48059" w14:textId="77777777" w:rsidR="00B62520" w:rsidRDefault="00B62520"/>
    <w:p w14:paraId="29EE33FF" w14:textId="77777777" w:rsidR="00B62520" w:rsidRDefault="00B62520" w:rsidP="00B62520">
      <w:r w:rsidRPr="0015599C">
        <w:t>Language Notice</w:t>
      </w:r>
      <w:r w:rsidRPr="0015599C">
        <w:br/>
      </w:r>
      <w:r w:rsidRPr="0015599C">
        <w:br/>
        <w:t>English is the normative version of this document.</w:t>
      </w:r>
      <w:r w:rsidRPr="0015599C">
        <w:br/>
        <w:t>The Korean text below is provided for internal reference and documentation management.</w:t>
      </w:r>
      <w:r w:rsidRPr="0015599C">
        <w:br/>
      </w:r>
      <w:r w:rsidRPr="0015599C">
        <w:br/>
        <w:t>If there is any discrepancy, the English version prevails.</w:t>
      </w:r>
    </w:p>
    <w:p w14:paraId="324D7C21" w14:textId="77777777" w:rsidR="00B62520" w:rsidRDefault="00B62520" w:rsidP="00B62520"/>
    <w:p w14:paraId="619FC432" w14:textId="77777777" w:rsidR="00B62520" w:rsidRPr="0015599C" w:rsidRDefault="00B62520" w:rsidP="00B62520">
      <w:r w:rsidRPr="0015599C">
        <w:t>언어 공지</w:t>
      </w:r>
      <w:r w:rsidRPr="0015599C">
        <w:br/>
      </w:r>
      <w:r w:rsidRPr="0015599C">
        <w:br/>
        <w:t>이 문서의 공식 기준 언어는 영어입니다.</w:t>
      </w:r>
      <w:r w:rsidRPr="0015599C">
        <w:br/>
        <w:t>아래의 한국어 번역은 내부 참고 및 문서 관리를 위해 제공됩니다.</w:t>
      </w:r>
      <w:r w:rsidRPr="0015599C">
        <w:br/>
      </w:r>
      <w:r w:rsidRPr="0015599C">
        <w:br/>
        <w:t>해석 차이가 있을 경우 영어 버전을 기준으로 합니다.</w:t>
      </w:r>
    </w:p>
    <w:p w14:paraId="53B6E14D" w14:textId="77777777" w:rsidR="00B62520" w:rsidRDefault="00B62520"/>
    <w:p w14:paraId="77A2065B" w14:textId="77777777" w:rsidR="00B62520" w:rsidRPr="00B62520" w:rsidRDefault="00B62520"/>
    <w:p w14:paraId="5B26DEDD" w14:textId="77777777" w:rsidR="006669CB" w:rsidRDefault="006669CB"/>
    <w:p w14:paraId="04825938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Anna JSON 운영 정책</w:t>
      </w:r>
    </w:p>
    <w:p w14:paraId="17A569FA" w14:textId="77777777" w:rsidR="006669CB" w:rsidRPr="006669CB" w:rsidRDefault="006669CB" w:rsidP="006669CB">
      <w:r w:rsidRPr="006669CB">
        <w:t>(Runtime Behavior, Provisioning, Deployment Rules)</w:t>
      </w:r>
    </w:p>
    <w:p w14:paraId="3FDF4AE0" w14:textId="77777777" w:rsidR="006669CB" w:rsidRPr="006669CB" w:rsidRDefault="006669CB" w:rsidP="006669CB">
      <w:r w:rsidRPr="006669CB">
        <w:rPr>
          <w:b/>
          <w:bCs/>
        </w:rPr>
        <w:t>Version:</w:t>
      </w:r>
      <w:r w:rsidRPr="006669CB">
        <w:t xml:space="preserve"> v1.0</w:t>
      </w:r>
      <w:r w:rsidRPr="006669CB">
        <w:br/>
      </w:r>
      <w:r w:rsidRPr="006669CB">
        <w:rPr>
          <w:b/>
          <w:bCs/>
        </w:rPr>
        <w:t>Status:</w:t>
      </w:r>
      <w:r w:rsidRPr="006669CB">
        <w:t xml:space="preserve"> Internal / Partner Reference</w:t>
      </w:r>
      <w:r w:rsidRPr="006669CB">
        <w:br/>
      </w:r>
      <w:r w:rsidRPr="006669CB">
        <w:rPr>
          <w:b/>
          <w:bCs/>
        </w:rPr>
        <w:lastRenderedPageBreak/>
        <w:t>Authors:</w:t>
      </w:r>
      <w:r w:rsidRPr="006669CB">
        <w:t xml:space="preserve"> </w:t>
      </w:r>
      <w:proofErr w:type="spellStart"/>
      <w:r w:rsidRPr="006669CB">
        <w:t>AnnaSoft</w:t>
      </w:r>
      <w:proofErr w:type="spellEnd"/>
      <w:r w:rsidRPr="006669CB">
        <w:t xml:space="preserve"> Inc. Nemo &amp; Anna Platform Team</w:t>
      </w:r>
      <w:r w:rsidRPr="006669CB">
        <w:br/>
      </w:r>
      <w:r w:rsidRPr="006669CB">
        <w:rPr>
          <w:b/>
          <w:bCs/>
        </w:rPr>
        <w:t>Last Updated:</w:t>
      </w:r>
      <w:r w:rsidRPr="006669CB">
        <w:t xml:space="preserve"> 2026-03-07</w:t>
      </w:r>
    </w:p>
    <w:p w14:paraId="74484FE9" w14:textId="77777777" w:rsidR="006669CB" w:rsidRPr="006669CB" w:rsidRDefault="006669CB" w:rsidP="006669CB">
      <w:r w:rsidRPr="006669CB">
        <w:rPr>
          <w:b/>
          <w:bCs/>
        </w:rPr>
        <w:t>License</w:t>
      </w:r>
      <w:r w:rsidRPr="006669CB">
        <w:br/>
        <w:t xml:space="preserve">이 문서는 Nemo &amp; Anna 플랫폼과 함께 작업하는 </w:t>
      </w:r>
      <w:r w:rsidRPr="006669CB">
        <w:rPr>
          <w:b/>
          <w:bCs/>
        </w:rPr>
        <w:t>파트너 및 개발자와 공유될 수 있습니다.</w:t>
      </w:r>
      <w:r w:rsidRPr="006669CB">
        <w:br/>
        <w:t xml:space="preserve">단, </w:t>
      </w:r>
      <w:r w:rsidRPr="006669CB">
        <w:rPr>
          <w:b/>
          <w:bCs/>
        </w:rPr>
        <w:t xml:space="preserve">공개 재배포는 </w:t>
      </w:r>
      <w:proofErr w:type="spellStart"/>
      <w:r w:rsidRPr="006669CB">
        <w:rPr>
          <w:b/>
          <w:bCs/>
        </w:rPr>
        <w:t>AnnaSoft</w:t>
      </w:r>
      <w:proofErr w:type="spellEnd"/>
      <w:r w:rsidRPr="006669CB">
        <w:rPr>
          <w:b/>
          <w:bCs/>
        </w:rPr>
        <w:t xml:space="preserve"> Inc.의 허가가 필요할 수 있습니다.</w:t>
      </w:r>
    </w:p>
    <w:p w14:paraId="152E8400" w14:textId="77777777" w:rsidR="006669CB" w:rsidRPr="006669CB" w:rsidRDefault="00D06E7E" w:rsidP="006669CB">
      <w:r>
        <w:pict w14:anchorId="1DA5F2CD">
          <v:rect id="_x0000_i1026" style="width:0;height:1.5pt" o:hralign="center" o:hrstd="t" o:hr="t" fillcolor="#a0a0a0" stroked="f"/>
        </w:pict>
      </w:r>
    </w:p>
    <w:p w14:paraId="348AAC46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0. 목적 (Purpose)</w:t>
      </w:r>
    </w:p>
    <w:p w14:paraId="46FFBCB7" w14:textId="77777777" w:rsidR="006669CB" w:rsidRPr="006669CB" w:rsidRDefault="006669CB" w:rsidP="006669CB">
      <w:r w:rsidRPr="006669CB">
        <w:t xml:space="preserve">이 문서는 </w:t>
      </w:r>
      <w:r w:rsidRPr="006669CB">
        <w:rPr>
          <w:b/>
          <w:bCs/>
        </w:rPr>
        <w:t xml:space="preserve">Anna JSON 배포, 펌웨어 동작, </w:t>
      </w:r>
      <w:proofErr w:type="spellStart"/>
      <w:r w:rsidRPr="006669CB">
        <w:rPr>
          <w:b/>
          <w:bCs/>
        </w:rPr>
        <w:t>커미셔닝</w:t>
      </w:r>
      <w:proofErr w:type="spellEnd"/>
      <w:r w:rsidRPr="006669CB">
        <w:rPr>
          <w:b/>
          <w:bCs/>
        </w:rPr>
        <w:t>, 리셋 동작, 인증 경로, 런타임 업데이트 규칙</w:t>
      </w:r>
      <w:r w:rsidRPr="006669CB">
        <w:t xml:space="preserve">과 관련된 </w:t>
      </w:r>
      <w:r w:rsidRPr="006669CB">
        <w:rPr>
          <w:b/>
          <w:bCs/>
        </w:rPr>
        <w:t>운영 정책</w:t>
      </w:r>
      <w:r w:rsidRPr="006669CB">
        <w:t>을 정의합니다.</w:t>
      </w:r>
    </w:p>
    <w:p w14:paraId="5BF796AA" w14:textId="77777777" w:rsidR="006669CB" w:rsidRPr="006669CB" w:rsidRDefault="006669CB" w:rsidP="006669CB">
      <w:r w:rsidRPr="006669CB">
        <w:t xml:space="preserve">이 문서는 </w:t>
      </w:r>
      <w:r w:rsidRPr="006669CB">
        <w:rPr>
          <w:b/>
          <w:bCs/>
        </w:rPr>
        <w:t>필드 수준의 스키마 정의 문서가 아닙니다.</w:t>
      </w:r>
    </w:p>
    <w:p w14:paraId="445BDDF6" w14:textId="77777777" w:rsidR="006669CB" w:rsidRPr="006669CB" w:rsidRDefault="006669CB" w:rsidP="006669CB">
      <w:r w:rsidRPr="006669CB">
        <w:t>각 필드 정의는 다음 문서에 속합니다.</w:t>
      </w:r>
    </w:p>
    <w:p w14:paraId="135EF6EB" w14:textId="77777777" w:rsidR="006669CB" w:rsidRPr="006669CB" w:rsidRDefault="006669CB" w:rsidP="006669CB">
      <w:r w:rsidRPr="006669CB">
        <w:rPr>
          <w:b/>
          <w:bCs/>
        </w:rPr>
        <w:t xml:space="preserve">Anna JSON </w:t>
      </w:r>
      <w:proofErr w:type="spellStart"/>
      <w:r w:rsidRPr="006669CB">
        <w:rPr>
          <w:b/>
          <w:bCs/>
        </w:rPr>
        <w:t>FunctionType</w:t>
      </w:r>
      <w:proofErr w:type="spellEnd"/>
      <w:r w:rsidRPr="006669CB">
        <w:rPr>
          <w:b/>
          <w:bCs/>
        </w:rPr>
        <w:t xml:space="preserve"> Specification</w:t>
      </w:r>
    </w:p>
    <w:p w14:paraId="3D3352F6" w14:textId="77777777" w:rsidR="006669CB" w:rsidRPr="006669CB" w:rsidRDefault="00D06E7E" w:rsidP="006669CB">
      <w:r>
        <w:pict w14:anchorId="02605368">
          <v:rect id="_x0000_i1027" style="width:0;height:1.5pt" o:hralign="center" o:hrstd="t" o:hr="t" fillcolor="#a0a0a0" stroked="f"/>
        </w:pict>
      </w:r>
    </w:p>
    <w:p w14:paraId="75028D0B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1. MVP 범위 (MVP Scope)</w:t>
      </w:r>
    </w:p>
    <w:p w14:paraId="7DE9CB7D" w14:textId="77777777" w:rsidR="006669CB" w:rsidRPr="006669CB" w:rsidRDefault="006669CB" w:rsidP="006669CB">
      <w:r w:rsidRPr="006669CB">
        <w:t>MVP 단계에서는 다음 정책을 따릅니다.</w:t>
      </w:r>
    </w:p>
    <w:p w14:paraId="0D307B37" w14:textId="77777777" w:rsidR="006669CB" w:rsidRPr="006669CB" w:rsidRDefault="006669CB" w:rsidP="006669CB">
      <w:pPr>
        <w:numPr>
          <w:ilvl w:val="0"/>
          <w:numId w:val="50"/>
        </w:numPr>
      </w:pPr>
      <w:proofErr w:type="gramStart"/>
      <w:r w:rsidRPr="006669CB">
        <w:t>DAC /</w:t>
      </w:r>
      <w:proofErr w:type="gramEnd"/>
      <w:r w:rsidRPr="006669CB">
        <w:t xml:space="preserve"> PAI 와 같은 </w:t>
      </w:r>
      <w:r w:rsidRPr="006669CB">
        <w:rPr>
          <w:b/>
          <w:bCs/>
        </w:rPr>
        <w:t>Matter 인증 자산은 Anna JSON에 포함되지 않습니다</w:t>
      </w:r>
    </w:p>
    <w:p w14:paraId="17F3A9C0" w14:textId="77777777" w:rsidR="006669CB" w:rsidRPr="006669CB" w:rsidRDefault="006669CB" w:rsidP="006669CB">
      <w:pPr>
        <w:numPr>
          <w:ilvl w:val="0"/>
          <w:numId w:val="50"/>
        </w:numPr>
      </w:pPr>
      <w:r w:rsidRPr="006669CB">
        <w:t xml:space="preserve">공식 </w:t>
      </w:r>
      <w:r w:rsidRPr="006669CB">
        <w:rPr>
          <w:b/>
          <w:bCs/>
        </w:rPr>
        <w:t>Matter 인증 절차는 별도로 처리됩니다</w:t>
      </w:r>
    </w:p>
    <w:p w14:paraId="79C3EA23" w14:textId="77777777" w:rsidR="006669CB" w:rsidRPr="006669CB" w:rsidRDefault="006669CB" w:rsidP="006669CB">
      <w:pPr>
        <w:numPr>
          <w:ilvl w:val="0"/>
          <w:numId w:val="50"/>
        </w:numPr>
      </w:pPr>
      <w:r w:rsidRPr="006669CB">
        <w:t xml:space="preserve">인증 번들 </w:t>
      </w:r>
      <w:proofErr w:type="spellStart"/>
      <w:r w:rsidRPr="006669CB">
        <w:t>플래싱</w:t>
      </w:r>
      <w:proofErr w:type="spellEnd"/>
      <w:r w:rsidRPr="006669CB">
        <w:t xml:space="preserve"> 기능은 향후 </w:t>
      </w:r>
      <w:r w:rsidRPr="006669CB">
        <w:rPr>
          <w:b/>
          <w:bCs/>
        </w:rPr>
        <w:t>전용 로컬 도구</w:t>
      </w:r>
      <w:r w:rsidRPr="006669CB">
        <w:t>를 통해 지원될 예정입니다</w:t>
      </w:r>
    </w:p>
    <w:p w14:paraId="6BFA342D" w14:textId="77777777" w:rsidR="006669CB" w:rsidRPr="006669CB" w:rsidRDefault="00D06E7E" w:rsidP="006669CB">
      <w:r>
        <w:pict w14:anchorId="446C6159">
          <v:rect id="_x0000_i1028" style="width:0;height:1.5pt" o:hralign="center" o:hrstd="t" o:hr="t" fillcolor="#a0a0a0" stroked="f"/>
        </w:pict>
      </w:r>
    </w:p>
    <w:p w14:paraId="78B09F1A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2. 하드웨어 정책 (Hardware Policy)</w:t>
      </w:r>
    </w:p>
    <w:p w14:paraId="2AD492EC" w14:textId="77777777" w:rsidR="006669CB" w:rsidRPr="006669CB" w:rsidRDefault="006669CB" w:rsidP="006669CB">
      <w:r w:rsidRPr="006669CB">
        <w:rPr>
          <w:b/>
          <w:bCs/>
        </w:rPr>
        <w:t>Reference Board</w:t>
      </w:r>
    </w:p>
    <w:p w14:paraId="38151F8F" w14:textId="77777777" w:rsidR="006669CB" w:rsidRPr="006669CB" w:rsidRDefault="006669CB" w:rsidP="006669CB">
      <w:r w:rsidRPr="006669CB">
        <w:t>ESP32-C6 DevKitC-1</w:t>
      </w:r>
    </w:p>
    <w:p w14:paraId="1D6870CA" w14:textId="77777777" w:rsidR="006669CB" w:rsidRPr="006669CB" w:rsidRDefault="006669CB" w:rsidP="006669CB">
      <w:r w:rsidRPr="006669CB">
        <w:t>입력 GPIO</w:t>
      </w:r>
    </w:p>
    <w:p w14:paraId="4ABBC5EE" w14:textId="77777777" w:rsidR="006669CB" w:rsidRPr="006669CB" w:rsidRDefault="006669CB" w:rsidP="006669CB">
      <w:pPr>
        <w:numPr>
          <w:ilvl w:val="0"/>
          <w:numId w:val="51"/>
        </w:numPr>
      </w:pPr>
      <w:r w:rsidRPr="006669CB">
        <w:t>0</w:t>
      </w:r>
    </w:p>
    <w:p w14:paraId="20A51F6B" w14:textId="77777777" w:rsidR="006669CB" w:rsidRPr="006669CB" w:rsidRDefault="006669CB" w:rsidP="006669CB">
      <w:pPr>
        <w:numPr>
          <w:ilvl w:val="0"/>
          <w:numId w:val="51"/>
        </w:numPr>
      </w:pPr>
      <w:r w:rsidRPr="006669CB">
        <w:t>1</w:t>
      </w:r>
    </w:p>
    <w:p w14:paraId="79B30B2F" w14:textId="77777777" w:rsidR="006669CB" w:rsidRPr="006669CB" w:rsidRDefault="006669CB" w:rsidP="006669CB">
      <w:pPr>
        <w:numPr>
          <w:ilvl w:val="0"/>
          <w:numId w:val="51"/>
        </w:numPr>
      </w:pPr>
      <w:r w:rsidRPr="006669CB">
        <w:t>2</w:t>
      </w:r>
    </w:p>
    <w:p w14:paraId="64C0F692" w14:textId="77777777" w:rsidR="006669CB" w:rsidRPr="006669CB" w:rsidRDefault="006669CB" w:rsidP="006669CB">
      <w:pPr>
        <w:numPr>
          <w:ilvl w:val="0"/>
          <w:numId w:val="51"/>
        </w:numPr>
      </w:pPr>
      <w:r w:rsidRPr="006669CB">
        <w:t>3</w:t>
      </w:r>
    </w:p>
    <w:p w14:paraId="59C0197A" w14:textId="77777777" w:rsidR="006669CB" w:rsidRPr="006669CB" w:rsidRDefault="006669CB" w:rsidP="006669CB">
      <w:r w:rsidRPr="006669CB">
        <w:t>출력 GPIO</w:t>
      </w:r>
    </w:p>
    <w:p w14:paraId="399E4060" w14:textId="77777777" w:rsidR="006669CB" w:rsidRPr="006669CB" w:rsidRDefault="006669CB" w:rsidP="006669CB">
      <w:pPr>
        <w:numPr>
          <w:ilvl w:val="0"/>
          <w:numId w:val="52"/>
        </w:numPr>
      </w:pPr>
      <w:r w:rsidRPr="006669CB">
        <w:t>18</w:t>
      </w:r>
    </w:p>
    <w:p w14:paraId="071881AA" w14:textId="77777777" w:rsidR="006669CB" w:rsidRPr="006669CB" w:rsidRDefault="006669CB" w:rsidP="006669CB">
      <w:pPr>
        <w:numPr>
          <w:ilvl w:val="0"/>
          <w:numId w:val="52"/>
        </w:numPr>
      </w:pPr>
      <w:r w:rsidRPr="006669CB">
        <w:t>19</w:t>
      </w:r>
    </w:p>
    <w:p w14:paraId="5233019E" w14:textId="77777777" w:rsidR="006669CB" w:rsidRPr="006669CB" w:rsidRDefault="006669CB" w:rsidP="006669CB">
      <w:pPr>
        <w:numPr>
          <w:ilvl w:val="0"/>
          <w:numId w:val="52"/>
        </w:numPr>
      </w:pPr>
      <w:r w:rsidRPr="006669CB">
        <w:t>20</w:t>
      </w:r>
    </w:p>
    <w:p w14:paraId="09D1E058" w14:textId="77777777" w:rsidR="006669CB" w:rsidRPr="006669CB" w:rsidRDefault="006669CB" w:rsidP="006669CB">
      <w:pPr>
        <w:numPr>
          <w:ilvl w:val="0"/>
          <w:numId w:val="52"/>
        </w:numPr>
      </w:pPr>
      <w:r w:rsidRPr="006669CB">
        <w:t>21</w:t>
      </w:r>
    </w:p>
    <w:p w14:paraId="5398508E" w14:textId="77777777" w:rsidR="006669CB" w:rsidRPr="006669CB" w:rsidRDefault="006669CB" w:rsidP="006669CB">
      <w:pPr>
        <w:numPr>
          <w:ilvl w:val="0"/>
          <w:numId w:val="52"/>
        </w:numPr>
      </w:pPr>
      <w:r w:rsidRPr="006669CB">
        <w:t>22</w:t>
      </w:r>
    </w:p>
    <w:p w14:paraId="15574775" w14:textId="77777777" w:rsidR="006669CB" w:rsidRPr="006669CB" w:rsidRDefault="006669CB" w:rsidP="006669CB">
      <w:pPr>
        <w:numPr>
          <w:ilvl w:val="0"/>
          <w:numId w:val="52"/>
        </w:numPr>
      </w:pPr>
      <w:r w:rsidRPr="006669CB">
        <w:t>23</w:t>
      </w:r>
    </w:p>
    <w:p w14:paraId="505D0E3F" w14:textId="77777777" w:rsidR="006669CB" w:rsidRPr="006669CB" w:rsidRDefault="006669CB" w:rsidP="006669CB">
      <w:r w:rsidRPr="006669CB">
        <w:t>보드 가이드</w:t>
      </w:r>
    </w:p>
    <w:p w14:paraId="1CF87050" w14:textId="77777777" w:rsidR="006669CB" w:rsidRPr="006669CB" w:rsidRDefault="006669CB" w:rsidP="006669CB">
      <w:pPr>
        <w:numPr>
          <w:ilvl w:val="0"/>
          <w:numId w:val="53"/>
        </w:numPr>
      </w:pPr>
      <w:r w:rsidRPr="006669CB">
        <w:t>왼쪽 = 입력</w:t>
      </w:r>
    </w:p>
    <w:p w14:paraId="01F97659" w14:textId="77777777" w:rsidR="006669CB" w:rsidRPr="006669CB" w:rsidRDefault="006669CB" w:rsidP="006669CB">
      <w:pPr>
        <w:numPr>
          <w:ilvl w:val="0"/>
          <w:numId w:val="53"/>
        </w:numPr>
      </w:pPr>
      <w:r w:rsidRPr="006669CB">
        <w:lastRenderedPageBreak/>
        <w:t>오른쪽 = 출력</w:t>
      </w:r>
    </w:p>
    <w:p w14:paraId="5A3DDA2B" w14:textId="77777777" w:rsidR="006669CB" w:rsidRPr="006669CB" w:rsidRDefault="006669CB" w:rsidP="006669CB">
      <w:r w:rsidRPr="006669CB">
        <w:t>이 범위를 벗어나는 GPIO는</w:t>
      </w:r>
    </w:p>
    <w:p w14:paraId="11E7996A" w14:textId="77777777" w:rsidR="006669CB" w:rsidRPr="006669CB" w:rsidRDefault="006669CB" w:rsidP="006669CB">
      <w:pPr>
        <w:numPr>
          <w:ilvl w:val="0"/>
          <w:numId w:val="54"/>
        </w:numPr>
      </w:pPr>
      <w:r w:rsidRPr="006669CB">
        <w:t>서버 정책</w:t>
      </w:r>
    </w:p>
    <w:p w14:paraId="7CF5304D" w14:textId="77777777" w:rsidR="006669CB" w:rsidRPr="006669CB" w:rsidRDefault="006669CB" w:rsidP="006669CB">
      <w:pPr>
        <w:numPr>
          <w:ilvl w:val="0"/>
          <w:numId w:val="54"/>
        </w:numPr>
      </w:pPr>
      <w:r w:rsidRPr="006669CB">
        <w:t>펌웨어 정책</w:t>
      </w:r>
    </w:p>
    <w:p w14:paraId="654AEE09" w14:textId="77777777" w:rsidR="006669CB" w:rsidRPr="006669CB" w:rsidRDefault="006669CB" w:rsidP="006669CB">
      <w:r w:rsidRPr="006669CB">
        <w:t xml:space="preserve">모두에서 </w:t>
      </w:r>
      <w:r w:rsidRPr="006669CB">
        <w:rPr>
          <w:b/>
          <w:bCs/>
        </w:rPr>
        <w:t>유효하지 않은 값으로 처리됩니다.</w:t>
      </w:r>
    </w:p>
    <w:p w14:paraId="069AB70D" w14:textId="77777777" w:rsidR="006669CB" w:rsidRPr="006669CB" w:rsidRDefault="00D06E7E" w:rsidP="006669CB">
      <w:r>
        <w:pict w14:anchorId="0CDF5F64">
          <v:rect id="_x0000_i1029" style="width:0;height:1.5pt" o:hralign="center" o:hrstd="t" o:hr="t" fillcolor="#a0a0a0" stroked="f"/>
        </w:pict>
      </w:r>
    </w:p>
    <w:p w14:paraId="786D10C9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3. 레이어 분리 정책 (Layer Separation Policy)</w:t>
      </w:r>
    </w:p>
    <w:p w14:paraId="0B29EF86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3-1. Firmware Policy Layer</w:t>
      </w:r>
    </w:p>
    <w:p w14:paraId="62D6AEEF" w14:textId="77777777" w:rsidR="006669CB" w:rsidRPr="006669CB" w:rsidRDefault="006669CB" w:rsidP="006669CB">
      <w:r w:rsidRPr="006669CB">
        <w:t xml:space="preserve">다음 항목들은 </w:t>
      </w:r>
      <w:r w:rsidRPr="006669CB">
        <w:rPr>
          <w:b/>
          <w:bCs/>
        </w:rPr>
        <w:t>Anna JSON 외부에서 정의됩니다.</w:t>
      </w:r>
    </w:p>
    <w:p w14:paraId="24561A6B" w14:textId="77777777" w:rsidR="006669CB" w:rsidRPr="006669CB" w:rsidRDefault="006669CB" w:rsidP="006669CB">
      <w:pPr>
        <w:numPr>
          <w:ilvl w:val="0"/>
          <w:numId w:val="55"/>
        </w:numPr>
      </w:pPr>
      <w:proofErr w:type="spellStart"/>
      <w:r w:rsidRPr="006669CB">
        <w:t>DataModelRevision</w:t>
      </w:r>
      <w:proofErr w:type="spellEnd"/>
    </w:p>
    <w:p w14:paraId="164038EA" w14:textId="77777777" w:rsidR="006669CB" w:rsidRPr="006669CB" w:rsidRDefault="006669CB" w:rsidP="006669CB">
      <w:pPr>
        <w:numPr>
          <w:ilvl w:val="0"/>
          <w:numId w:val="55"/>
        </w:numPr>
      </w:pPr>
      <w:proofErr w:type="spellStart"/>
      <w:r w:rsidRPr="006669CB">
        <w:t>SpecificationVersion</w:t>
      </w:r>
      <w:proofErr w:type="spellEnd"/>
    </w:p>
    <w:p w14:paraId="38D42BC5" w14:textId="77777777" w:rsidR="006669CB" w:rsidRPr="006669CB" w:rsidRDefault="006669CB" w:rsidP="006669CB">
      <w:pPr>
        <w:numPr>
          <w:ilvl w:val="0"/>
          <w:numId w:val="55"/>
        </w:numPr>
      </w:pPr>
      <w:proofErr w:type="spellStart"/>
      <w:r w:rsidRPr="006669CB">
        <w:t>CapabilityMinima</w:t>
      </w:r>
      <w:proofErr w:type="spellEnd"/>
    </w:p>
    <w:p w14:paraId="3E9FF856" w14:textId="77777777" w:rsidR="006669CB" w:rsidRPr="006669CB" w:rsidRDefault="006669CB" w:rsidP="006669CB">
      <w:pPr>
        <w:numPr>
          <w:ilvl w:val="0"/>
          <w:numId w:val="55"/>
        </w:numPr>
      </w:pPr>
      <w:proofErr w:type="spellStart"/>
      <w:r w:rsidRPr="006669CB">
        <w:t>MaxPathsPerInvoke</w:t>
      </w:r>
      <w:proofErr w:type="spellEnd"/>
    </w:p>
    <w:p w14:paraId="1A06D7EE" w14:textId="77777777" w:rsidR="006669CB" w:rsidRPr="006669CB" w:rsidRDefault="006669CB" w:rsidP="006669CB">
      <w:pPr>
        <w:numPr>
          <w:ilvl w:val="0"/>
          <w:numId w:val="55"/>
        </w:numPr>
      </w:pPr>
      <w:proofErr w:type="spellStart"/>
      <w:r w:rsidRPr="006669CB">
        <w:t>CommissioningFlow</w:t>
      </w:r>
      <w:proofErr w:type="spellEnd"/>
    </w:p>
    <w:p w14:paraId="13969364" w14:textId="77777777" w:rsidR="006669CB" w:rsidRPr="006669CB" w:rsidRDefault="006669CB" w:rsidP="006669CB">
      <w:pPr>
        <w:numPr>
          <w:ilvl w:val="0"/>
          <w:numId w:val="55"/>
        </w:numPr>
      </w:pPr>
      <w:proofErr w:type="spellStart"/>
      <w:r w:rsidRPr="006669CB">
        <w:t>DiscoveryCapabilities</w:t>
      </w:r>
      <w:proofErr w:type="spellEnd"/>
    </w:p>
    <w:p w14:paraId="12A11336" w14:textId="77777777" w:rsidR="006669CB" w:rsidRPr="006669CB" w:rsidRDefault="006669CB" w:rsidP="006669CB">
      <w:pPr>
        <w:numPr>
          <w:ilvl w:val="0"/>
          <w:numId w:val="55"/>
        </w:numPr>
      </w:pPr>
      <w:proofErr w:type="spellStart"/>
      <w:r w:rsidRPr="006669CB">
        <w:t>FirmwareHash</w:t>
      </w:r>
      <w:proofErr w:type="spellEnd"/>
    </w:p>
    <w:p w14:paraId="486AB4B7" w14:textId="77777777" w:rsidR="006669CB" w:rsidRPr="006669CB" w:rsidRDefault="00D06E7E" w:rsidP="006669CB">
      <w:r>
        <w:pict w14:anchorId="705B3174">
          <v:rect id="_x0000_i1030" style="width:0;height:1.5pt" o:hralign="center" o:hrstd="t" o:hr="t" fillcolor="#a0a0a0" stroked="f"/>
        </w:pict>
      </w:r>
    </w:p>
    <w:p w14:paraId="40A3AFDD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3-2. Product Layer</w:t>
      </w:r>
    </w:p>
    <w:p w14:paraId="629E93E4" w14:textId="77777777" w:rsidR="006669CB" w:rsidRPr="006669CB" w:rsidRDefault="006669CB" w:rsidP="006669CB">
      <w:proofErr w:type="spellStart"/>
      <w:r w:rsidRPr="006669CB">
        <w:rPr>
          <w:b/>
          <w:bCs/>
        </w:rPr>
        <w:t>ProductInfo</w:t>
      </w:r>
      <w:proofErr w:type="spellEnd"/>
      <w:r w:rsidRPr="006669CB">
        <w:t>에서 관리됩니다.</w:t>
      </w:r>
    </w:p>
    <w:p w14:paraId="789C6D2A" w14:textId="77777777" w:rsidR="006669CB" w:rsidRPr="006669CB" w:rsidRDefault="006669CB" w:rsidP="006669CB">
      <w:pPr>
        <w:numPr>
          <w:ilvl w:val="0"/>
          <w:numId w:val="56"/>
        </w:numPr>
      </w:pPr>
      <w:r w:rsidRPr="006669CB">
        <w:t>VID / PID</w:t>
      </w:r>
    </w:p>
    <w:p w14:paraId="2414CE35" w14:textId="77777777" w:rsidR="006669CB" w:rsidRPr="006669CB" w:rsidRDefault="006669CB" w:rsidP="006669CB">
      <w:pPr>
        <w:numPr>
          <w:ilvl w:val="0"/>
          <w:numId w:val="56"/>
        </w:numPr>
      </w:pPr>
      <w:r w:rsidRPr="006669CB">
        <w:t>vendor / product naming</w:t>
      </w:r>
    </w:p>
    <w:p w14:paraId="4D379B19" w14:textId="77777777" w:rsidR="006669CB" w:rsidRPr="006669CB" w:rsidRDefault="006669CB" w:rsidP="006669CB">
      <w:pPr>
        <w:numPr>
          <w:ilvl w:val="0"/>
          <w:numId w:val="56"/>
        </w:numPr>
      </w:pPr>
      <w:proofErr w:type="gramStart"/>
      <w:r w:rsidRPr="006669CB">
        <w:t>HW /</w:t>
      </w:r>
      <w:proofErr w:type="gramEnd"/>
      <w:r w:rsidRPr="006669CB">
        <w:t xml:space="preserve"> SW 버전</w:t>
      </w:r>
    </w:p>
    <w:p w14:paraId="6945F1BC" w14:textId="77777777" w:rsidR="006669CB" w:rsidRPr="006669CB" w:rsidRDefault="006669CB" w:rsidP="006669CB">
      <w:pPr>
        <w:numPr>
          <w:ilvl w:val="0"/>
          <w:numId w:val="56"/>
        </w:numPr>
      </w:pPr>
      <w:r w:rsidRPr="006669CB">
        <w:t>사용자 표시 라벨</w:t>
      </w:r>
    </w:p>
    <w:p w14:paraId="3B57A977" w14:textId="77777777" w:rsidR="006669CB" w:rsidRPr="006669CB" w:rsidRDefault="006669CB" w:rsidP="006669CB">
      <w:pPr>
        <w:numPr>
          <w:ilvl w:val="0"/>
          <w:numId w:val="56"/>
        </w:numPr>
      </w:pPr>
      <w:r w:rsidRPr="006669CB">
        <w:t>인증 상태</w:t>
      </w:r>
    </w:p>
    <w:p w14:paraId="2D0D10D9" w14:textId="77777777" w:rsidR="006669CB" w:rsidRPr="006669CB" w:rsidRDefault="00D06E7E" w:rsidP="006669CB">
      <w:r>
        <w:pict w14:anchorId="75851CD5">
          <v:rect id="_x0000_i1031" style="width:0;height:1.5pt" o:hralign="center" o:hrstd="t" o:hr="t" fillcolor="#a0a0a0" stroked="f"/>
        </w:pict>
      </w:r>
    </w:p>
    <w:p w14:paraId="694C2DC5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3-3. Unit Layer</w:t>
      </w:r>
    </w:p>
    <w:p w14:paraId="2A84CFB6" w14:textId="77777777" w:rsidR="006669CB" w:rsidRPr="006669CB" w:rsidRDefault="006669CB" w:rsidP="006669CB">
      <w:proofErr w:type="spellStart"/>
      <w:r w:rsidRPr="006669CB">
        <w:rPr>
          <w:b/>
          <w:bCs/>
        </w:rPr>
        <w:t>UnitInfo</w:t>
      </w:r>
      <w:proofErr w:type="spellEnd"/>
      <w:r w:rsidRPr="006669CB">
        <w:t>에서 관리됩니다.</w:t>
      </w:r>
    </w:p>
    <w:p w14:paraId="4421373C" w14:textId="77777777" w:rsidR="006669CB" w:rsidRPr="006669CB" w:rsidRDefault="006669CB" w:rsidP="006669CB">
      <w:pPr>
        <w:numPr>
          <w:ilvl w:val="0"/>
          <w:numId w:val="57"/>
        </w:numPr>
      </w:pPr>
      <w:proofErr w:type="spellStart"/>
      <w:r w:rsidRPr="006669CB">
        <w:t>SerialNumber</w:t>
      </w:r>
      <w:proofErr w:type="spellEnd"/>
    </w:p>
    <w:p w14:paraId="4950C287" w14:textId="77777777" w:rsidR="006669CB" w:rsidRPr="006669CB" w:rsidRDefault="006669CB" w:rsidP="006669CB">
      <w:pPr>
        <w:numPr>
          <w:ilvl w:val="0"/>
          <w:numId w:val="57"/>
        </w:numPr>
      </w:pPr>
      <w:proofErr w:type="spellStart"/>
      <w:r w:rsidRPr="006669CB">
        <w:t>UniqueID</w:t>
      </w:r>
      <w:proofErr w:type="spellEnd"/>
    </w:p>
    <w:p w14:paraId="3A4384B1" w14:textId="77777777" w:rsidR="006669CB" w:rsidRPr="006669CB" w:rsidRDefault="006669CB" w:rsidP="006669CB">
      <w:pPr>
        <w:numPr>
          <w:ilvl w:val="0"/>
          <w:numId w:val="57"/>
        </w:numPr>
      </w:pPr>
      <w:r w:rsidRPr="006669CB">
        <w:t>Setup Discriminator</w:t>
      </w:r>
    </w:p>
    <w:p w14:paraId="4B46575D" w14:textId="77777777" w:rsidR="006669CB" w:rsidRPr="006669CB" w:rsidRDefault="006669CB" w:rsidP="006669CB">
      <w:pPr>
        <w:numPr>
          <w:ilvl w:val="0"/>
          <w:numId w:val="57"/>
        </w:numPr>
      </w:pPr>
      <w:r w:rsidRPr="006669CB">
        <w:t>Setup PIN / Verifier</w:t>
      </w:r>
    </w:p>
    <w:p w14:paraId="64925530" w14:textId="77777777" w:rsidR="006669CB" w:rsidRPr="006669CB" w:rsidRDefault="00D06E7E" w:rsidP="006669CB">
      <w:r>
        <w:pict w14:anchorId="0EB01496">
          <v:rect id="_x0000_i1032" style="width:0;height:1.5pt" o:hralign="center" o:hrstd="t" o:hr="t" fillcolor="#a0a0a0" stroked="f"/>
        </w:pict>
      </w:r>
    </w:p>
    <w:p w14:paraId="5CDAFA70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3-4. Action Layer</w:t>
      </w:r>
    </w:p>
    <w:p w14:paraId="57C67905" w14:textId="77777777" w:rsidR="006669CB" w:rsidRPr="006669CB" w:rsidRDefault="006669CB" w:rsidP="006669CB">
      <w:r w:rsidRPr="006669CB">
        <w:rPr>
          <w:b/>
          <w:bCs/>
        </w:rPr>
        <w:t>Anna JSON Action Definition</w:t>
      </w:r>
      <w:r w:rsidRPr="006669CB">
        <w:t>에서 관리됩니다.</w:t>
      </w:r>
    </w:p>
    <w:p w14:paraId="741DA8F4" w14:textId="77777777" w:rsidR="006669CB" w:rsidRPr="006669CB" w:rsidRDefault="006669CB" w:rsidP="006669CB">
      <w:pPr>
        <w:numPr>
          <w:ilvl w:val="0"/>
          <w:numId w:val="58"/>
        </w:numPr>
      </w:pPr>
      <w:r w:rsidRPr="006669CB">
        <w:t>Button</w:t>
      </w:r>
    </w:p>
    <w:p w14:paraId="30E78750" w14:textId="77777777" w:rsidR="006669CB" w:rsidRPr="006669CB" w:rsidRDefault="006669CB" w:rsidP="006669CB">
      <w:pPr>
        <w:numPr>
          <w:ilvl w:val="0"/>
          <w:numId w:val="58"/>
        </w:numPr>
      </w:pPr>
      <w:r w:rsidRPr="006669CB">
        <w:t>Switch</w:t>
      </w:r>
    </w:p>
    <w:p w14:paraId="3D3EC67A" w14:textId="77777777" w:rsidR="006669CB" w:rsidRPr="006669CB" w:rsidRDefault="006669CB" w:rsidP="006669CB">
      <w:pPr>
        <w:numPr>
          <w:ilvl w:val="0"/>
          <w:numId w:val="58"/>
        </w:numPr>
      </w:pPr>
      <w:r w:rsidRPr="006669CB">
        <w:lastRenderedPageBreak/>
        <w:t>Modes</w:t>
      </w:r>
    </w:p>
    <w:p w14:paraId="2C511BED" w14:textId="77777777" w:rsidR="006669CB" w:rsidRPr="006669CB" w:rsidRDefault="006669CB" w:rsidP="006669CB">
      <w:pPr>
        <w:numPr>
          <w:ilvl w:val="0"/>
          <w:numId w:val="58"/>
        </w:numPr>
      </w:pPr>
      <w:proofErr w:type="spellStart"/>
      <w:r w:rsidRPr="006669CB">
        <w:t>ConButton</w:t>
      </w:r>
      <w:proofErr w:type="spellEnd"/>
    </w:p>
    <w:p w14:paraId="3EA91243" w14:textId="77777777" w:rsidR="006669CB" w:rsidRPr="006669CB" w:rsidRDefault="006669CB" w:rsidP="006669CB">
      <w:pPr>
        <w:numPr>
          <w:ilvl w:val="0"/>
          <w:numId w:val="58"/>
        </w:numPr>
      </w:pPr>
      <w:proofErr w:type="spellStart"/>
      <w:r w:rsidRPr="006669CB">
        <w:t>ConSwitch</w:t>
      </w:r>
      <w:proofErr w:type="spellEnd"/>
    </w:p>
    <w:p w14:paraId="772E72E5" w14:textId="77777777" w:rsidR="006669CB" w:rsidRDefault="00D06E7E" w:rsidP="006669CB">
      <w:r>
        <w:pict w14:anchorId="1412860D">
          <v:rect id="_x0000_i1033" style="width:0;height:1.5pt" o:hralign="center" o:bullet="t" o:hrstd="t" o:hr="t" fillcolor="#a0a0a0" stroked="f"/>
        </w:pict>
      </w:r>
    </w:p>
    <w:p w14:paraId="65769300" w14:textId="77777777" w:rsidR="009E4564" w:rsidRDefault="009E4564" w:rsidP="006669CB"/>
    <w:p w14:paraId="6384A5B5" w14:textId="77777777" w:rsidR="009E4564" w:rsidRPr="009E4564" w:rsidRDefault="009E4564" w:rsidP="009E4564">
      <w:pPr>
        <w:rPr>
          <w:b/>
          <w:bCs/>
        </w:rPr>
      </w:pPr>
      <w:r w:rsidRPr="009E4564">
        <w:rPr>
          <w:b/>
          <w:bCs/>
        </w:rPr>
        <w:t>3-5. 구현 제한 사항</w:t>
      </w:r>
    </w:p>
    <w:p w14:paraId="72D5EBCA" w14:textId="77777777" w:rsidR="009E4564" w:rsidRDefault="009E4564" w:rsidP="009E4564">
      <w:r>
        <w:rPr>
          <w:rFonts w:hint="eastAsia"/>
        </w:rPr>
        <w:t>현재</w:t>
      </w:r>
      <w:r>
        <w:t xml:space="preserve"> 참조 구현은 다음을 지원합니다.</w:t>
      </w:r>
    </w:p>
    <w:p w14:paraId="13C398D3" w14:textId="77777777" w:rsidR="009E4564" w:rsidRDefault="009E4564" w:rsidP="009E4564">
      <w:r>
        <w:rPr>
          <w:rFonts w:hint="eastAsia"/>
        </w:rPr>
        <w:t>•</w:t>
      </w:r>
      <w:r>
        <w:t xml:space="preserve"> 최대 5개의 버튼/</w:t>
      </w:r>
      <w:proofErr w:type="spellStart"/>
      <w:r>
        <w:t>ConButton</w:t>
      </w:r>
      <w:proofErr w:type="spellEnd"/>
      <w:r>
        <w:t xml:space="preserve"> 인스턴스</w:t>
      </w:r>
    </w:p>
    <w:p w14:paraId="51CA949E" w14:textId="77777777" w:rsidR="009E4564" w:rsidRDefault="009E4564" w:rsidP="009E4564">
      <w:r>
        <w:rPr>
          <w:rFonts w:hint="eastAsia"/>
        </w:rPr>
        <w:t>•</w:t>
      </w:r>
      <w:r>
        <w:t xml:space="preserve"> 최대 3개의 스위치/</w:t>
      </w:r>
      <w:proofErr w:type="spellStart"/>
      <w:r>
        <w:t>ConSwitch</w:t>
      </w:r>
      <w:proofErr w:type="spellEnd"/>
      <w:r>
        <w:t xml:space="preserve"> 인스턴스</w:t>
      </w:r>
    </w:p>
    <w:p w14:paraId="63B4538D" w14:textId="77777777" w:rsidR="009E4564" w:rsidRDefault="009E4564" w:rsidP="009E4564">
      <w:r>
        <w:rPr>
          <w:rFonts w:hint="eastAsia"/>
        </w:rPr>
        <w:t>•</w:t>
      </w:r>
      <w:r>
        <w:t xml:space="preserve"> 장치당 최대 6개의 액션 인스턴스</w:t>
      </w:r>
    </w:p>
    <w:p w14:paraId="73032C65" w14:textId="17F6467B" w:rsidR="009E4564" w:rsidRDefault="009E4564" w:rsidP="009E4564">
      <w:r>
        <w:rPr>
          <w:rFonts w:hint="eastAsia"/>
        </w:rPr>
        <w:t>•</w:t>
      </w:r>
      <w:r>
        <w:t xml:space="preserve"> 장치당 하나의 모드 세트</w:t>
      </w:r>
      <w:r w:rsidRPr="009E4564">
        <w:t>.</w:t>
      </w:r>
    </w:p>
    <w:p w14:paraId="0DE1ED19" w14:textId="695D7C59" w:rsidR="009E4564" w:rsidRPr="006669CB" w:rsidRDefault="00D06E7E" w:rsidP="006669CB">
      <w:r>
        <w:pict w14:anchorId="2F519F6A">
          <v:rect id="_x0000_i1034" style="width:0;height:1.5pt" o:hralign="center" o:bullet="t" o:hrstd="t" o:hr="t" fillcolor="#a0a0a0" stroked="f"/>
        </w:pict>
      </w:r>
    </w:p>
    <w:p w14:paraId="4BFAC43C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4. 식별자 정책 (Identifier Policy)</w:t>
      </w:r>
    </w:p>
    <w:p w14:paraId="6E47142D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 xml:space="preserve">4-1. </w:t>
      </w:r>
      <w:proofErr w:type="spellStart"/>
      <w:r w:rsidRPr="006669CB">
        <w:rPr>
          <w:b/>
          <w:bCs/>
        </w:rPr>
        <w:t>SerialNumber</w:t>
      </w:r>
      <w:proofErr w:type="spellEnd"/>
    </w:p>
    <w:p w14:paraId="37DDEF25" w14:textId="77777777" w:rsidR="006669CB" w:rsidRPr="006669CB" w:rsidRDefault="006669CB" w:rsidP="006669CB">
      <w:r w:rsidRPr="006669CB">
        <w:t>외부에 노출되는 식별자</w:t>
      </w:r>
    </w:p>
    <w:p w14:paraId="582C2E64" w14:textId="77777777" w:rsidR="006669CB" w:rsidRPr="006669CB" w:rsidRDefault="006669CB" w:rsidP="006669CB">
      <w:r w:rsidRPr="006669CB">
        <w:t>예시 형식</w:t>
      </w:r>
    </w:p>
    <w:p w14:paraId="31FC84E6" w14:textId="405A4124" w:rsidR="006669CB" w:rsidRPr="006669CB" w:rsidRDefault="006669CB" w:rsidP="006669CB">
      <w:r w:rsidRPr="006669CB">
        <w:t>YYMMDD + X</w:t>
      </w:r>
      <w:r w:rsidR="004074AB">
        <w:rPr>
          <w:rFonts w:hint="eastAsia"/>
        </w:rPr>
        <w:t>XX</w:t>
      </w:r>
      <w:r w:rsidRPr="006669CB">
        <w:t>XXX</w:t>
      </w:r>
    </w:p>
    <w:p w14:paraId="3F834BD7" w14:textId="77777777" w:rsidR="006669CB" w:rsidRPr="006669CB" w:rsidRDefault="006669CB" w:rsidP="006669CB">
      <w:r w:rsidRPr="006669CB">
        <w:t>예</w:t>
      </w:r>
    </w:p>
    <w:p w14:paraId="2B013A3E" w14:textId="4F686653" w:rsidR="006669CB" w:rsidRPr="006669CB" w:rsidRDefault="006669CB" w:rsidP="006669CB">
      <w:r w:rsidRPr="006669CB">
        <w:t>250717000</w:t>
      </w:r>
      <w:r w:rsidR="004074AB">
        <w:rPr>
          <w:rFonts w:hint="eastAsia"/>
        </w:rPr>
        <w:t>00</w:t>
      </w:r>
      <w:r w:rsidRPr="006669CB">
        <w:t>1</w:t>
      </w:r>
    </w:p>
    <w:p w14:paraId="69242CC5" w14:textId="77777777" w:rsidR="006669CB" w:rsidRPr="006669CB" w:rsidRDefault="00D06E7E" w:rsidP="006669CB">
      <w:r>
        <w:pict w14:anchorId="25AD661C">
          <v:rect id="_x0000_i1035" style="width:0;height:1.5pt" o:hralign="center" o:hrstd="t" o:hr="t" fillcolor="#a0a0a0" stroked="f"/>
        </w:pict>
      </w:r>
    </w:p>
    <w:p w14:paraId="2BD67003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 xml:space="preserve">4-2. </w:t>
      </w:r>
      <w:proofErr w:type="spellStart"/>
      <w:r w:rsidRPr="006669CB">
        <w:rPr>
          <w:b/>
          <w:bCs/>
        </w:rPr>
        <w:t>UniqueID</w:t>
      </w:r>
      <w:proofErr w:type="spellEnd"/>
    </w:p>
    <w:p w14:paraId="5C93F2E3" w14:textId="77777777" w:rsidR="006669CB" w:rsidRPr="006669CB" w:rsidRDefault="006669CB" w:rsidP="006669CB">
      <w:r w:rsidRPr="006669CB">
        <w:t>내부 전용 고유 식별자</w:t>
      </w:r>
    </w:p>
    <w:p w14:paraId="32D9D977" w14:textId="77777777" w:rsidR="006669CB" w:rsidRPr="006669CB" w:rsidRDefault="006669CB" w:rsidP="006669CB">
      <w:r w:rsidRPr="006669CB">
        <w:t>특징</w:t>
      </w:r>
    </w:p>
    <w:p w14:paraId="6A786C64" w14:textId="77777777" w:rsidR="006669CB" w:rsidRPr="006669CB" w:rsidRDefault="006669CB" w:rsidP="006669CB">
      <w:pPr>
        <w:numPr>
          <w:ilvl w:val="0"/>
          <w:numId w:val="59"/>
        </w:numPr>
      </w:pPr>
      <w:r w:rsidRPr="006669CB">
        <w:t>ULID 기반 형식 사용</w:t>
      </w:r>
    </w:p>
    <w:p w14:paraId="28E32114" w14:textId="77777777" w:rsidR="006669CB" w:rsidRPr="006669CB" w:rsidRDefault="006669CB" w:rsidP="006669CB">
      <w:pPr>
        <w:numPr>
          <w:ilvl w:val="0"/>
          <w:numId w:val="59"/>
        </w:numPr>
      </w:pPr>
      <w:r w:rsidRPr="006669CB">
        <w:t xml:space="preserve">QR 코드 또는 사용자 UI에 </w:t>
      </w:r>
      <w:r w:rsidRPr="006669CB">
        <w:rPr>
          <w:b/>
          <w:bCs/>
        </w:rPr>
        <w:t>노출되지 않아야 함</w:t>
      </w:r>
    </w:p>
    <w:p w14:paraId="2C78D38F" w14:textId="77777777" w:rsidR="006669CB" w:rsidRPr="006669CB" w:rsidRDefault="006669CB" w:rsidP="006669CB">
      <w:pPr>
        <w:numPr>
          <w:ilvl w:val="0"/>
          <w:numId w:val="59"/>
        </w:numPr>
      </w:pPr>
      <w:r w:rsidRPr="006669CB">
        <w:t>디바이스 NVS 또는 서버 DB에 저장될 수 있음</w:t>
      </w:r>
    </w:p>
    <w:p w14:paraId="3258DFE1" w14:textId="77777777" w:rsidR="006669CB" w:rsidRPr="006669CB" w:rsidRDefault="00D06E7E" w:rsidP="006669CB">
      <w:r>
        <w:pict w14:anchorId="0832FB4B">
          <v:rect id="_x0000_i1036" style="width:0;height:1.5pt" o:hralign="center" o:hrstd="t" o:hr="t" fillcolor="#a0a0a0" stroked="f"/>
        </w:pict>
      </w:r>
    </w:p>
    <w:p w14:paraId="169186CB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 xml:space="preserve">4-3. </w:t>
      </w:r>
      <w:proofErr w:type="spellStart"/>
      <w:r w:rsidRPr="006669CB">
        <w:rPr>
          <w:b/>
          <w:bCs/>
        </w:rPr>
        <w:t>UserID</w:t>
      </w:r>
      <w:proofErr w:type="spellEnd"/>
    </w:p>
    <w:p w14:paraId="67ECDB3B" w14:textId="77777777" w:rsidR="006669CB" w:rsidRPr="006669CB" w:rsidRDefault="006669CB" w:rsidP="006669CB">
      <w:r w:rsidRPr="006669CB">
        <w:t xml:space="preserve">사용자 계정 식별자는 </w:t>
      </w:r>
      <w:r w:rsidRPr="006669CB">
        <w:rPr>
          <w:b/>
          <w:bCs/>
        </w:rPr>
        <w:t>Anna JSON 명세 범위에 포함되지 않습니다.</w:t>
      </w:r>
    </w:p>
    <w:p w14:paraId="04A35D33" w14:textId="77777777" w:rsidR="006669CB" w:rsidRPr="006669CB" w:rsidRDefault="006669CB" w:rsidP="006669CB">
      <w:r w:rsidRPr="006669CB">
        <w:t xml:space="preserve">이는 </w:t>
      </w:r>
      <w:proofErr w:type="gramStart"/>
      <w:r w:rsidRPr="006669CB">
        <w:rPr>
          <w:b/>
          <w:bCs/>
        </w:rPr>
        <w:t>플랫폼 /</w:t>
      </w:r>
      <w:proofErr w:type="gramEnd"/>
      <w:r w:rsidRPr="006669CB">
        <w:rPr>
          <w:b/>
          <w:bCs/>
        </w:rPr>
        <w:t xml:space="preserve"> 서버 정책</w:t>
      </w:r>
      <w:r w:rsidRPr="006669CB">
        <w:t>에 속합니다.</w:t>
      </w:r>
    </w:p>
    <w:p w14:paraId="0A3B1D2F" w14:textId="77777777" w:rsidR="006669CB" w:rsidRPr="006669CB" w:rsidRDefault="00D06E7E" w:rsidP="006669CB">
      <w:r>
        <w:pict w14:anchorId="26DF2BCA">
          <v:rect id="_x0000_i1037" style="width:0;height:1.5pt" o:hralign="center" o:hrstd="t" o:hr="t" fillcolor="#a0a0a0" stroked="f"/>
        </w:pict>
      </w:r>
    </w:p>
    <w:p w14:paraId="18DB5BA2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5. Commissioning 정책</w:t>
      </w:r>
    </w:p>
    <w:p w14:paraId="32571B3C" w14:textId="77777777" w:rsidR="006669CB" w:rsidRPr="006669CB" w:rsidRDefault="006669CB" w:rsidP="006669CB">
      <w:r w:rsidRPr="006669CB">
        <w:t xml:space="preserve">다음 항목들은 </w:t>
      </w:r>
      <w:r w:rsidRPr="006669CB">
        <w:rPr>
          <w:b/>
          <w:bCs/>
        </w:rPr>
        <w:t xml:space="preserve">Anna JSON 스키마 필드가 아니라 디바이스 </w:t>
      </w:r>
      <w:proofErr w:type="spellStart"/>
      <w:r w:rsidRPr="006669CB">
        <w:rPr>
          <w:b/>
          <w:bCs/>
        </w:rPr>
        <w:t>프로비저닝</w:t>
      </w:r>
      <w:proofErr w:type="spellEnd"/>
      <w:r w:rsidRPr="006669CB">
        <w:rPr>
          <w:b/>
          <w:bCs/>
        </w:rPr>
        <w:t xml:space="preserve"> 데이터</w:t>
      </w:r>
      <w:r w:rsidRPr="006669CB">
        <w:t>입니다.</w:t>
      </w:r>
    </w:p>
    <w:p w14:paraId="52BCAE47" w14:textId="77777777" w:rsidR="006669CB" w:rsidRPr="006669CB" w:rsidRDefault="006669CB" w:rsidP="006669CB">
      <w:pPr>
        <w:numPr>
          <w:ilvl w:val="0"/>
          <w:numId w:val="60"/>
        </w:numPr>
      </w:pPr>
      <w:r w:rsidRPr="006669CB">
        <w:t>Setup PIN Code</w:t>
      </w:r>
    </w:p>
    <w:p w14:paraId="2B76BFB2" w14:textId="77777777" w:rsidR="006669CB" w:rsidRPr="006669CB" w:rsidRDefault="006669CB" w:rsidP="006669CB">
      <w:pPr>
        <w:numPr>
          <w:ilvl w:val="0"/>
          <w:numId w:val="60"/>
        </w:numPr>
      </w:pPr>
      <w:r w:rsidRPr="006669CB">
        <w:t>Discriminator</w:t>
      </w:r>
    </w:p>
    <w:p w14:paraId="05A4EAB5" w14:textId="77777777" w:rsidR="006669CB" w:rsidRPr="006669CB" w:rsidRDefault="006669CB" w:rsidP="006669CB">
      <w:pPr>
        <w:numPr>
          <w:ilvl w:val="0"/>
          <w:numId w:val="60"/>
        </w:numPr>
      </w:pPr>
      <w:r w:rsidRPr="006669CB">
        <w:t>SPAKE2+ verifier</w:t>
      </w:r>
    </w:p>
    <w:p w14:paraId="22CCC978" w14:textId="77777777" w:rsidR="006669CB" w:rsidRPr="006669CB" w:rsidRDefault="006669CB" w:rsidP="006669CB">
      <w:pPr>
        <w:numPr>
          <w:ilvl w:val="0"/>
          <w:numId w:val="60"/>
        </w:numPr>
      </w:pPr>
      <w:r w:rsidRPr="006669CB">
        <w:lastRenderedPageBreak/>
        <w:t>QR data</w:t>
      </w:r>
    </w:p>
    <w:p w14:paraId="2559BE69" w14:textId="77777777" w:rsidR="006669CB" w:rsidRPr="006669CB" w:rsidRDefault="006669CB" w:rsidP="006669CB">
      <w:r w:rsidRPr="006669CB">
        <w:t>현재 정책</w:t>
      </w:r>
    </w:p>
    <w:p w14:paraId="7EEA965C" w14:textId="77777777" w:rsidR="006669CB" w:rsidRPr="006669CB" w:rsidRDefault="006669CB" w:rsidP="006669CB">
      <w:pPr>
        <w:numPr>
          <w:ilvl w:val="0"/>
          <w:numId w:val="61"/>
        </w:numPr>
      </w:pPr>
      <w:proofErr w:type="spellStart"/>
      <w:proofErr w:type="gramStart"/>
      <w:r w:rsidRPr="006669CB">
        <w:t>SetupPINCode</w:t>
      </w:r>
      <w:proofErr w:type="spellEnd"/>
      <w:r w:rsidRPr="006669CB">
        <w:t xml:space="preserve"> /</w:t>
      </w:r>
      <w:proofErr w:type="gramEnd"/>
      <w:r w:rsidRPr="006669CB">
        <w:t xml:space="preserve"> Discriminator는</w:t>
      </w:r>
      <w:r w:rsidRPr="006669CB">
        <w:br/>
      </w:r>
      <w:r w:rsidRPr="006669CB">
        <w:rPr>
          <w:b/>
          <w:bCs/>
        </w:rPr>
        <w:t>ESP-Matter HRNG 자동 생성</w:t>
      </w:r>
      <w:r w:rsidRPr="006669CB">
        <w:t>을 사용합니다.</w:t>
      </w:r>
    </w:p>
    <w:p w14:paraId="08974DEC" w14:textId="77777777" w:rsidR="006669CB" w:rsidRPr="006669CB" w:rsidRDefault="006669CB" w:rsidP="006669CB">
      <w:r w:rsidRPr="006669CB">
        <w:t>정책 유형</w:t>
      </w:r>
    </w:p>
    <w:p w14:paraId="2F950C02" w14:textId="77777777" w:rsidR="006669CB" w:rsidRPr="006669CB" w:rsidRDefault="006669CB" w:rsidP="006669CB">
      <w:pPr>
        <w:numPr>
          <w:ilvl w:val="0"/>
          <w:numId w:val="62"/>
        </w:numPr>
      </w:pPr>
      <w:r w:rsidRPr="006669CB">
        <w:rPr>
          <w:b/>
          <w:bCs/>
        </w:rPr>
        <w:t>fixed</w:t>
      </w:r>
      <w:r w:rsidRPr="006669CB">
        <w:br/>
        <w:t>Factory Reset 이후에도 유지</w:t>
      </w:r>
    </w:p>
    <w:p w14:paraId="03FA8830" w14:textId="77777777" w:rsidR="006669CB" w:rsidRPr="006669CB" w:rsidRDefault="006669CB" w:rsidP="006669CB">
      <w:pPr>
        <w:numPr>
          <w:ilvl w:val="0"/>
          <w:numId w:val="62"/>
        </w:numPr>
      </w:pPr>
      <w:r w:rsidRPr="006669CB">
        <w:rPr>
          <w:b/>
          <w:bCs/>
        </w:rPr>
        <w:t>dynamic</w:t>
      </w:r>
      <w:r w:rsidRPr="006669CB">
        <w:br/>
        <w:t>Factory Reset 이후 재생성 후 다시 저장</w:t>
      </w:r>
    </w:p>
    <w:p w14:paraId="3D475CA6" w14:textId="77777777" w:rsidR="006669CB" w:rsidRPr="006669CB" w:rsidRDefault="00D06E7E" w:rsidP="006669CB">
      <w:r>
        <w:pict w14:anchorId="5A9F990E">
          <v:rect id="_x0000_i1038" style="width:0;height:1.5pt" o:hralign="center" o:hrstd="t" o:hr="t" fillcolor="#a0a0a0" stroked="f"/>
        </w:pict>
      </w:r>
    </w:p>
    <w:p w14:paraId="75BA2385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6. Factory Reset 정책</w:t>
      </w:r>
    </w:p>
    <w:p w14:paraId="00F18FA5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Trigger</w:t>
      </w:r>
    </w:p>
    <w:p w14:paraId="4E2056D3" w14:textId="77777777" w:rsidR="006669CB" w:rsidRPr="006669CB" w:rsidRDefault="006669CB" w:rsidP="006669CB">
      <w:r w:rsidRPr="006669CB">
        <w:t>다음 조건 중 하나</w:t>
      </w:r>
    </w:p>
    <w:p w14:paraId="49AFCB19" w14:textId="77777777" w:rsidR="006669CB" w:rsidRPr="006669CB" w:rsidRDefault="006669CB" w:rsidP="006669CB">
      <w:pPr>
        <w:numPr>
          <w:ilvl w:val="0"/>
          <w:numId w:val="63"/>
        </w:numPr>
      </w:pPr>
      <w:r w:rsidRPr="006669CB">
        <w:t xml:space="preserve">약 </w:t>
      </w:r>
      <w:r w:rsidRPr="006669CB">
        <w:rPr>
          <w:b/>
          <w:bCs/>
        </w:rPr>
        <w:t>10초 내에 전원 ON/OFF 5회 반복</w:t>
      </w:r>
    </w:p>
    <w:p w14:paraId="780F5957" w14:textId="77777777" w:rsidR="006669CB" w:rsidRPr="006669CB" w:rsidRDefault="006669CB" w:rsidP="006669CB">
      <w:pPr>
        <w:numPr>
          <w:ilvl w:val="0"/>
          <w:numId w:val="63"/>
        </w:numPr>
      </w:pPr>
      <w:proofErr w:type="spellStart"/>
      <w:r w:rsidRPr="006669CB">
        <w:t>ScheduleFactoryReset</w:t>
      </w:r>
      <w:proofErr w:type="spellEnd"/>
      <w:r w:rsidRPr="006669CB">
        <w:t>() 정책 호출</w:t>
      </w:r>
    </w:p>
    <w:p w14:paraId="7FE367F2" w14:textId="77777777" w:rsidR="006669CB" w:rsidRPr="006669CB" w:rsidRDefault="006669CB" w:rsidP="006669CB">
      <w:pPr>
        <w:numPr>
          <w:ilvl w:val="0"/>
          <w:numId w:val="63"/>
        </w:numPr>
      </w:pPr>
      <w:r w:rsidRPr="006669CB">
        <w:t xml:space="preserve">실제 동작은 </w:t>
      </w:r>
      <w:r w:rsidRPr="006669CB">
        <w:rPr>
          <w:b/>
          <w:bCs/>
        </w:rPr>
        <w:t xml:space="preserve">펌웨어 </w:t>
      </w:r>
      <w:proofErr w:type="spellStart"/>
      <w:r w:rsidRPr="006669CB">
        <w:rPr>
          <w:b/>
          <w:bCs/>
        </w:rPr>
        <w:t>브랜치에</w:t>
      </w:r>
      <w:proofErr w:type="spellEnd"/>
      <w:r w:rsidRPr="006669CB">
        <w:rPr>
          <w:b/>
          <w:bCs/>
        </w:rPr>
        <w:t xml:space="preserve"> 따라 다를 수 있음</w:t>
      </w:r>
    </w:p>
    <w:p w14:paraId="5217AD2B" w14:textId="77777777" w:rsidR="006669CB" w:rsidRPr="006669CB" w:rsidRDefault="00D06E7E" w:rsidP="006669CB">
      <w:r>
        <w:pict w14:anchorId="37BFA286">
          <v:rect id="_x0000_i1039" style="width:0;height:1.5pt" o:hralign="center" o:hrstd="t" o:hr="t" fillcolor="#a0a0a0" stroked="f"/>
        </w:pict>
      </w:r>
    </w:p>
    <w:p w14:paraId="715B2701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Effects</w:t>
      </w:r>
    </w:p>
    <w:p w14:paraId="50F45024" w14:textId="77777777" w:rsidR="006669CB" w:rsidRPr="006669CB" w:rsidRDefault="006669CB" w:rsidP="006669CB">
      <w:r w:rsidRPr="006669CB">
        <w:t xml:space="preserve">Factory Reset은 </w:t>
      </w:r>
      <w:r w:rsidRPr="006669CB">
        <w:rPr>
          <w:b/>
          <w:bCs/>
        </w:rPr>
        <w:t>런타임 상태와 앱 관리 상태를 초기화합니다.</w:t>
      </w:r>
    </w:p>
    <w:p w14:paraId="47B35BCE" w14:textId="77777777" w:rsidR="006669CB" w:rsidRPr="006669CB" w:rsidRDefault="006669CB" w:rsidP="006669CB">
      <w:r w:rsidRPr="006669CB">
        <w:t xml:space="preserve">하지만 </w:t>
      </w:r>
      <w:r w:rsidRPr="006669CB">
        <w:rPr>
          <w:b/>
          <w:bCs/>
        </w:rPr>
        <w:t>Anna JSON 자체를 자동으로 재정의하지는 않습니다.</w:t>
      </w:r>
    </w:p>
    <w:p w14:paraId="46D5C8CC" w14:textId="77777777" w:rsidR="006669CB" w:rsidRPr="006669CB" w:rsidRDefault="00D06E7E" w:rsidP="006669CB">
      <w:r>
        <w:pict w14:anchorId="4DCAD2DC">
          <v:rect id="_x0000_i1040" style="width:0;height:1.5pt" o:hralign="center" o:hrstd="t" o:hr="t" fillcolor="#a0a0a0" stroked="f"/>
        </w:pict>
      </w:r>
    </w:p>
    <w:p w14:paraId="12852795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삭제되는 항목</w:t>
      </w:r>
    </w:p>
    <w:p w14:paraId="194C4112" w14:textId="77777777" w:rsidR="006669CB" w:rsidRPr="006669CB" w:rsidRDefault="006669CB" w:rsidP="006669CB">
      <w:pPr>
        <w:numPr>
          <w:ilvl w:val="0"/>
          <w:numId w:val="64"/>
        </w:numPr>
      </w:pPr>
      <w:r w:rsidRPr="006669CB">
        <w:t>app 관리 NVS 데이터</w:t>
      </w:r>
    </w:p>
    <w:p w14:paraId="1D68FD06" w14:textId="77777777" w:rsidR="006669CB" w:rsidRPr="006669CB" w:rsidRDefault="006669CB" w:rsidP="006669CB">
      <w:pPr>
        <w:numPr>
          <w:ilvl w:val="0"/>
          <w:numId w:val="64"/>
        </w:numPr>
      </w:pPr>
      <w:r w:rsidRPr="006669CB">
        <w:t>사용자 설정</w:t>
      </w:r>
    </w:p>
    <w:p w14:paraId="5FBF8C78" w14:textId="77777777" w:rsidR="006669CB" w:rsidRPr="006669CB" w:rsidRDefault="006669CB" w:rsidP="006669CB">
      <w:pPr>
        <w:numPr>
          <w:ilvl w:val="0"/>
          <w:numId w:val="64"/>
        </w:numPr>
      </w:pPr>
      <w:r w:rsidRPr="006669CB">
        <w:t>네트워크 자격 정보</w:t>
      </w:r>
    </w:p>
    <w:p w14:paraId="527CC7C3" w14:textId="77777777" w:rsidR="006669CB" w:rsidRPr="006669CB" w:rsidRDefault="006669CB" w:rsidP="006669CB">
      <w:pPr>
        <w:numPr>
          <w:ilvl w:val="0"/>
          <w:numId w:val="64"/>
        </w:numPr>
      </w:pPr>
      <w:r w:rsidRPr="006669CB">
        <w:t>런타임 상태</w:t>
      </w:r>
    </w:p>
    <w:p w14:paraId="18085A76" w14:textId="77777777" w:rsidR="006669CB" w:rsidRPr="006669CB" w:rsidRDefault="006669CB" w:rsidP="006669CB">
      <w:pPr>
        <w:numPr>
          <w:ilvl w:val="0"/>
          <w:numId w:val="64"/>
        </w:numPr>
      </w:pPr>
      <w:proofErr w:type="gramStart"/>
      <w:r w:rsidRPr="006669CB">
        <w:t>commissioning /</w:t>
      </w:r>
      <w:proofErr w:type="gramEnd"/>
      <w:r w:rsidRPr="006669CB">
        <w:t xml:space="preserve"> fabric 상태</w:t>
      </w:r>
    </w:p>
    <w:p w14:paraId="13831372" w14:textId="77777777" w:rsidR="006669CB" w:rsidRPr="006669CB" w:rsidRDefault="00D06E7E" w:rsidP="006669CB">
      <w:r>
        <w:pict w14:anchorId="79081623">
          <v:rect id="_x0000_i1041" style="width:0;height:1.5pt" o:hralign="center" o:hrstd="t" o:hr="t" fillcolor="#a0a0a0" stroked="f"/>
        </w:pict>
      </w:r>
    </w:p>
    <w:p w14:paraId="268DC732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 xml:space="preserve">유지 또는 </w:t>
      </w:r>
      <w:proofErr w:type="spellStart"/>
      <w:r w:rsidRPr="006669CB">
        <w:rPr>
          <w:b/>
          <w:bCs/>
        </w:rPr>
        <w:t>재생성되는</w:t>
      </w:r>
      <w:proofErr w:type="spellEnd"/>
      <w:r w:rsidRPr="006669CB">
        <w:rPr>
          <w:b/>
          <w:bCs/>
        </w:rPr>
        <w:t xml:space="preserve"> 항목</w:t>
      </w:r>
    </w:p>
    <w:p w14:paraId="281F8748" w14:textId="77777777" w:rsidR="006669CB" w:rsidRPr="006669CB" w:rsidRDefault="006669CB" w:rsidP="006669CB">
      <w:pPr>
        <w:numPr>
          <w:ilvl w:val="0"/>
          <w:numId w:val="65"/>
        </w:numPr>
      </w:pPr>
      <w:r w:rsidRPr="006669CB">
        <w:t>firmware 유지</w:t>
      </w:r>
    </w:p>
    <w:p w14:paraId="5C959EE2" w14:textId="77777777" w:rsidR="006669CB" w:rsidRPr="006669CB" w:rsidRDefault="006669CB" w:rsidP="006669CB">
      <w:pPr>
        <w:numPr>
          <w:ilvl w:val="0"/>
          <w:numId w:val="65"/>
        </w:numPr>
      </w:pPr>
      <w:proofErr w:type="spellStart"/>
      <w:r w:rsidRPr="006669CB">
        <w:t>SerialNumber</w:t>
      </w:r>
      <w:proofErr w:type="spellEnd"/>
      <w:r w:rsidRPr="006669CB">
        <w:t xml:space="preserve"> 유지</w:t>
      </w:r>
    </w:p>
    <w:p w14:paraId="72FD3A1C" w14:textId="77777777" w:rsidR="006669CB" w:rsidRPr="006669CB" w:rsidRDefault="006669CB" w:rsidP="006669CB">
      <w:pPr>
        <w:numPr>
          <w:ilvl w:val="0"/>
          <w:numId w:val="65"/>
        </w:numPr>
      </w:pPr>
      <w:proofErr w:type="spellStart"/>
      <w:r w:rsidRPr="006669CB">
        <w:t>UniqueID</w:t>
      </w:r>
      <w:proofErr w:type="spellEnd"/>
      <w:r w:rsidRPr="006669CB">
        <w:t xml:space="preserve"> 유지</w:t>
      </w:r>
    </w:p>
    <w:p w14:paraId="77AB4798" w14:textId="77777777" w:rsidR="006669CB" w:rsidRPr="006669CB" w:rsidRDefault="006669CB" w:rsidP="006669CB">
      <w:pPr>
        <w:numPr>
          <w:ilvl w:val="0"/>
          <w:numId w:val="65"/>
        </w:numPr>
      </w:pPr>
      <w:r w:rsidRPr="006669CB">
        <w:t xml:space="preserve">Setup </w:t>
      </w:r>
      <w:proofErr w:type="gramStart"/>
      <w:r w:rsidRPr="006669CB">
        <w:t>PIN /</w:t>
      </w:r>
      <w:proofErr w:type="gramEnd"/>
      <w:r w:rsidRPr="006669CB">
        <w:t xml:space="preserve"> Discriminator는 fixed/dynamic 정책에 따름</w:t>
      </w:r>
    </w:p>
    <w:p w14:paraId="00E68324" w14:textId="77777777" w:rsidR="006669CB" w:rsidRPr="006669CB" w:rsidRDefault="00D06E7E" w:rsidP="006669CB">
      <w:r>
        <w:pict w14:anchorId="46464336">
          <v:rect id="_x0000_i1042" style="width:0;height:1.5pt" o:hralign="center" o:hrstd="t" o:hr="t" fillcolor="#a0a0a0" stroked="f"/>
        </w:pict>
      </w:r>
    </w:p>
    <w:p w14:paraId="2641A55E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7. Apply Validation 정책</w:t>
      </w:r>
    </w:p>
    <w:p w14:paraId="3F71BDD9" w14:textId="77777777" w:rsidR="006669CB" w:rsidRPr="006669CB" w:rsidRDefault="006669CB" w:rsidP="006669CB">
      <w:r w:rsidRPr="006669CB">
        <w:lastRenderedPageBreak/>
        <w:t>새로운 Anna JSON payload를 적용하기 전에</w:t>
      </w:r>
      <w:r w:rsidRPr="006669CB">
        <w:br/>
        <w:t>시스템은 반드시 다음을 검증해야 합니다.</w:t>
      </w:r>
    </w:p>
    <w:p w14:paraId="098D03BE" w14:textId="77777777" w:rsidR="006669CB" w:rsidRPr="006669CB" w:rsidRDefault="006669CB" w:rsidP="006669CB">
      <w:pPr>
        <w:numPr>
          <w:ilvl w:val="0"/>
          <w:numId w:val="66"/>
        </w:numPr>
      </w:pPr>
      <w:r w:rsidRPr="006669CB">
        <w:t>output pin 충돌</w:t>
      </w:r>
    </w:p>
    <w:p w14:paraId="01D539FD" w14:textId="77777777" w:rsidR="006669CB" w:rsidRPr="006669CB" w:rsidRDefault="006669CB" w:rsidP="006669CB">
      <w:pPr>
        <w:numPr>
          <w:ilvl w:val="0"/>
          <w:numId w:val="66"/>
        </w:numPr>
      </w:pPr>
      <w:r w:rsidRPr="006669CB">
        <w:t>보호 GPIO 규칙</w:t>
      </w:r>
    </w:p>
    <w:p w14:paraId="6C1E4798" w14:textId="77777777" w:rsidR="006669CB" w:rsidRPr="006669CB" w:rsidRDefault="006669CB" w:rsidP="006669CB">
      <w:pPr>
        <w:numPr>
          <w:ilvl w:val="0"/>
          <w:numId w:val="66"/>
        </w:numPr>
      </w:pPr>
      <w:r w:rsidRPr="006669CB">
        <w:t>mode 일관성</w:t>
      </w:r>
    </w:p>
    <w:p w14:paraId="60AD8443" w14:textId="77777777" w:rsidR="006669CB" w:rsidRPr="006669CB" w:rsidRDefault="006669CB" w:rsidP="006669CB">
      <w:pPr>
        <w:numPr>
          <w:ilvl w:val="0"/>
          <w:numId w:val="66"/>
        </w:numPr>
      </w:pPr>
      <w:r w:rsidRPr="006669CB">
        <w:t>허용된 GPIO 범위</w:t>
      </w:r>
    </w:p>
    <w:p w14:paraId="7BB7DA6C" w14:textId="77777777" w:rsidR="006669CB" w:rsidRPr="006669CB" w:rsidRDefault="006669CB" w:rsidP="006669CB">
      <w:pPr>
        <w:numPr>
          <w:ilvl w:val="0"/>
          <w:numId w:val="66"/>
        </w:numPr>
      </w:pPr>
      <w:r w:rsidRPr="006669CB">
        <w:t>payload 무결성</w:t>
      </w:r>
    </w:p>
    <w:p w14:paraId="57436A80" w14:textId="77777777" w:rsidR="006669CB" w:rsidRPr="006669CB" w:rsidRDefault="006669CB" w:rsidP="006669CB">
      <w:r w:rsidRPr="006669CB">
        <w:t xml:space="preserve">유효하지 않은 payload는 </w:t>
      </w:r>
      <w:r w:rsidRPr="006669CB">
        <w:rPr>
          <w:b/>
          <w:bCs/>
        </w:rPr>
        <w:t>런타임 적용 전에 반드시 거부해야 합니다.</w:t>
      </w:r>
    </w:p>
    <w:p w14:paraId="5059A7B6" w14:textId="77777777" w:rsidR="006669CB" w:rsidRPr="006669CB" w:rsidRDefault="00D06E7E" w:rsidP="006669CB">
      <w:r>
        <w:pict w14:anchorId="108D4A42">
          <v:rect id="_x0000_i1043" style="width:0;height:1.5pt" o:hralign="center" o:hrstd="t" o:hr="t" fillcolor="#a0a0a0" stroked="f"/>
        </w:pict>
      </w:r>
    </w:p>
    <w:p w14:paraId="1A83CA96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8. Mode Runtime 정책</w:t>
      </w:r>
    </w:p>
    <w:p w14:paraId="4CFF8B52" w14:textId="77777777" w:rsidR="006669CB" w:rsidRPr="006669CB" w:rsidRDefault="006669CB" w:rsidP="006669CB">
      <w:pPr>
        <w:numPr>
          <w:ilvl w:val="0"/>
          <w:numId w:val="67"/>
        </w:numPr>
      </w:pPr>
      <w:r w:rsidRPr="006669CB">
        <w:t xml:space="preserve">Mode는 </w:t>
      </w:r>
      <w:r w:rsidRPr="006669CB">
        <w:rPr>
          <w:b/>
          <w:bCs/>
        </w:rPr>
        <w:t xml:space="preserve">자유로운 라벨이 아니라 </w:t>
      </w:r>
      <w:proofErr w:type="gramStart"/>
      <w:r w:rsidRPr="006669CB">
        <w:rPr>
          <w:b/>
          <w:bCs/>
        </w:rPr>
        <w:t>runtime /</w:t>
      </w:r>
      <w:proofErr w:type="gramEnd"/>
      <w:r w:rsidRPr="006669CB">
        <w:rPr>
          <w:b/>
          <w:bCs/>
        </w:rPr>
        <w:t xml:space="preserve"> cluster 정책으로 구현됩니다</w:t>
      </w:r>
    </w:p>
    <w:p w14:paraId="0290B6CA" w14:textId="77777777" w:rsidR="006669CB" w:rsidRPr="006669CB" w:rsidRDefault="006669CB" w:rsidP="006669CB">
      <w:pPr>
        <w:numPr>
          <w:ilvl w:val="0"/>
          <w:numId w:val="67"/>
        </w:numPr>
      </w:pPr>
      <w:r w:rsidRPr="006669CB">
        <w:t xml:space="preserve">동시에 </w:t>
      </w:r>
      <w:r w:rsidRPr="006669CB">
        <w:rPr>
          <w:b/>
          <w:bCs/>
        </w:rPr>
        <w:t>하나의 Mode만 활성화</w:t>
      </w:r>
      <w:r w:rsidRPr="006669CB">
        <w:t>될 수 있습니다</w:t>
      </w:r>
    </w:p>
    <w:p w14:paraId="04C10960" w14:textId="77777777" w:rsidR="006669CB" w:rsidRPr="006669CB" w:rsidRDefault="006669CB" w:rsidP="006669CB">
      <w:pPr>
        <w:numPr>
          <w:ilvl w:val="0"/>
          <w:numId w:val="67"/>
        </w:numPr>
      </w:pPr>
      <w:r w:rsidRPr="006669CB">
        <w:t xml:space="preserve">마지막 활성 Mode는 </w:t>
      </w:r>
      <w:r w:rsidRPr="006669CB">
        <w:rPr>
          <w:b/>
          <w:bCs/>
        </w:rPr>
        <w:t>NVS에 저장됩니다</w:t>
      </w:r>
    </w:p>
    <w:p w14:paraId="7C915EDF" w14:textId="77777777" w:rsidR="006669CB" w:rsidRPr="006669CB" w:rsidRDefault="006669CB" w:rsidP="006669CB">
      <w:pPr>
        <w:numPr>
          <w:ilvl w:val="0"/>
          <w:numId w:val="67"/>
        </w:numPr>
      </w:pPr>
      <w:r w:rsidRPr="006669CB">
        <w:t>재부팅 시 저장된 Mode가 복원됩니다</w:t>
      </w:r>
    </w:p>
    <w:p w14:paraId="6FF18E48" w14:textId="77777777" w:rsidR="006669CB" w:rsidRPr="006669CB" w:rsidRDefault="006669CB" w:rsidP="006669CB">
      <w:r w:rsidRPr="006669CB">
        <w:t>다음 경우 예외 처리</w:t>
      </w:r>
    </w:p>
    <w:p w14:paraId="20EC45D6" w14:textId="77777777" w:rsidR="006669CB" w:rsidRPr="006669CB" w:rsidRDefault="006669CB" w:rsidP="006669CB">
      <w:pPr>
        <w:numPr>
          <w:ilvl w:val="0"/>
          <w:numId w:val="68"/>
        </w:numPr>
      </w:pPr>
      <w:r w:rsidRPr="006669CB">
        <w:t xml:space="preserve">저장된 Mode가 </w:t>
      </w:r>
      <w:r w:rsidRPr="006669CB">
        <w:rPr>
          <w:b/>
          <w:bCs/>
        </w:rPr>
        <w:t>유효하지 않거나</w:t>
      </w:r>
    </w:p>
    <w:p w14:paraId="233FE8F4" w14:textId="77777777" w:rsidR="006669CB" w:rsidRPr="006669CB" w:rsidRDefault="006669CB" w:rsidP="006669CB">
      <w:pPr>
        <w:numPr>
          <w:ilvl w:val="0"/>
          <w:numId w:val="68"/>
        </w:numPr>
      </w:pPr>
      <w:proofErr w:type="spellStart"/>
      <w:r w:rsidRPr="006669CB">
        <w:rPr>
          <w:b/>
          <w:bCs/>
        </w:rPr>
        <w:t>NotModePin</w:t>
      </w:r>
      <w:proofErr w:type="spellEnd"/>
      <w:r w:rsidRPr="006669CB">
        <w:rPr>
          <w:b/>
          <w:bCs/>
        </w:rPr>
        <w:t xml:space="preserve"> 조건에 의해 차단된 경우</w:t>
      </w:r>
    </w:p>
    <w:p w14:paraId="65D893AF" w14:textId="77777777" w:rsidR="006669CB" w:rsidRPr="006669CB" w:rsidRDefault="006669CB" w:rsidP="006669CB">
      <w:r w:rsidRPr="006669CB">
        <w:t xml:space="preserve">→ 시스템은 </w:t>
      </w:r>
      <w:r w:rsidRPr="006669CB">
        <w:rPr>
          <w:b/>
          <w:bCs/>
        </w:rPr>
        <w:t>mode index 0으로 fallback</w:t>
      </w:r>
    </w:p>
    <w:p w14:paraId="40A67F82" w14:textId="77777777" w:rsidR="006669CB" w:rsidRPr="006669CB" w:rsidRDefault="006669CB" w:rsidP="006669CB">
      <w:r w:rsidRPr="006669CB">
        <w:t>또한</w:t>
      </w:r>
    </w:p>
    <w:p w14:paraId="4E767D63" w14:textId="77777777" w:rsidR="006669CB" w:rsidRPr="006669CB" w:rsidRDefault="006669CB" w:rsidP="006669CB">
      <w:r w:rsidRPr="006669CB">
        <w:t>Mode Off가 발생하면</w:t>
      </w:r>
    </w:p>
    <w:p w14:paraId="32B50CAB" w14:textId="77777777" w:rsidR="006669CB" w:rsidRPr="006669CB" w:rsidRDefault="006669CB" w:rsidP="006669CB">
      <w:r w:rsidRPr="006669CB">
        <w:t xml:space="preserve">→ </w:t>
      </w:r>
      <w:r w:rsidRPr="006669CB">
        <w:rPr>
          <w:b/>
          <w:bCs/>
        </w:rPr>
        <w:t>mode index 0으로 복귀</w:t>
      </w:r>
    </w:p>
    <w:p w14:paraId="66B3BD75" w14:textId="77777777" w:rsidR="006669CB" w:rsidRPr="006669CB" w:rsidRDefault="00D06E7E" w:rsidP="006669CB">
      <w:r>
        <w:pict w14:anchorId="17667F13">
          <v:rect id="_x0000_i1044" style="width:0;height:1.5pt" o:hralign="center" o:hrstd="t" o:hr="t" fillcolor="#a0a0a0" stroked="f"/>
        </w:pict>
      </w:r>
    </w:p>
    <w:p w14:paraId="18781A55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9. ON/OFF 상태 복구 정책</w:t>
      </w:r>
    </w:p>
    <w:p w14:paraId="5296E6C6" w14:textId="77777777" w:rsidR="006669CB" w:rsidRPr="006669CB" w:rsidRDefault="006669CB" w:rsidP="006669CB">
      <w:proofErr w:type="spellStart"/>
      <w:r w:rsidRPr="006669CB">
        <w:t>StartUpOnOff</w:t>
      </w:r>
      <w:proofErr w:type="spellEnd"/>
      <w:r w:rsidRPr="006669CB">
        <w:t xml:space="preserve"> 복구는</w:t>
      </w:r>
    </w:p>
    <w:p w14:paraId="0220271B" w14:textId="77777777" w:rsidR="006669CB" w:rsidRPr="006669CB" w:rsidRDefault="006669CB" w:rsidP="006669CB">
      <w:r w:rsidRPr="006669CB">
        <w:rPr>
          <w:b/>
          <w:bCs/>
        </w:rPr>
        <w:t xml:space="preserve">Matter </w:t>
      </w:r>
      <w:proofErr w:type="spellStart"/>
      <w:r w:rsidRPr="006669CB">
        <w:rPr>
          <w:b/>
          <w:bCs/>
        </w:rPr>
        <w:t>StartUpOnOff</w:t>
      </w:r>
      <w:proofErr w:type="spellEnd"/>
      <w:r w:rsidRPr="006669CB">
        <w:rPr>
          <w:b/>
          <w:bCs/>
        </w:rPr>
        <w:t xml:space="preserve"> = 2</w:t>
      </w:r>
    </w:p>
    <w:p w14:paraId="2688DCE0" w14:textId="77777777" w:rsidR="006669CB" w:rsidRPr="006669CB" w:rsidRDefault="006669CB" w:rsidP="006669CB">
      <w:proofErr w:type="spellStart"/>
      <w:r w:rsidRPr="006669CB">
        <w:t>를</w:t>
      </w:r>
      <w:proofErr w:type="spellEnd"/>
      <w:r w:rsidRPr="006669CB">
        <w:t xml:space="preserve"> 기본 기준으로 사용합니다.</w:t>
      </w:r>
    </w:p>
    <w:p w14:paraId="6B8E3B57" w14:textId="77777777" w:rsidR="006669CB" w:rsidRPr="006669CB" w:rsidRDefault="006669CB" w:rsidP="006669CB">
      <w:r w:rsidRPr="006669CB">
        <w:t>그러나 최종 복구 상태는 다음 조건을 추가로 고려합니다.</w:t>
      </w:r>
    </w:p>
    <w:p w14:paraId="4A8771C4" w14:textId="77777777" w:rsidR="006669CB" w:rsidRPr="006669CB" w:rsidRDefault="006669CB" w:rsidP="006669CB">
      <w:pPr>
        <w:numPr>
          <w:ilvl w:val="0"/>
          <w:numId w:val="69"/>
        </w:numPr>
      </w:pPr>
      <w:r w:rsidRPr="006669CB">
        <w:t>protection GPIO 조건</w:t>
      </w:r>
    </w:p>
    <w:p w14:paraId="49243B1A" w14:textId="77777777" w:rsidR="006669CB" w:rsidRPr="006669CB" w:rsidRDefault="006669CB" w:rsidP="006669CB">
      <w:pPr>
        <w:numPr>
          <w:ilvl w:val="0"/>
          <w:numId w:val="69"/>
        </w:numPr>
      </w:pPr>
      <w:r w:rsidRPr="006669CB">
        <w:t>저장된 상태 무결성</w:t>
      </w:r>
    </w:p>
    <w:p w14:paraId="0DFC388E" w14:textId="77777777" w:rsidR="006669CB" w:rsidRPr="006669CB" w:rsidRDefault="006669CB" w:rsidP="006669CB">
      <w:pPr>
        <w:numPr>
          <w:ilvl w:val="0"/>
          <w:numId w:val="69"/>
        </w:numPr>
      </w:pPr>
      <w:r w:rsidRPr="006669CB">
        <w:t>초기화 안전 정책</w:t>
      </w:r>
    </w:p>
    <w:p w14:paraId="2012467A" w14:textId="77777777" w:rsidR="006669CB" w:rsidRPr="006669CB" w:rsidRDefault="006669CB" w:rsidP="006669CB">
      <w:r w:rsidRPr="006669CB">
        <w:t>이 검증이 실패하면</w:t>
      </w:r>
    </w:p>
    <w:p w14:paraId="78267435" w14:textId="77777777" w:rsidR="006669CB" w:rsidRPr="006669CB" w:rsidRDefault="006669CB" w:rsidP="006669CB">
      <w:r w:rsidRPr="006669CB">
        <w:t xml:space="preserve">최종 상태는 </w:t>
      </w:r>
      <w:r w:rsidRPr="006669CB">
        <w:rPr>
          <w:b/>
          <w:bCs/>
        </w:rPr>
        <w:t>안전 OFF 상태로 보정될 수 있습니다.</w:t>
      </w:r>
    </w:p>
    <w:p w14:paraId="764516CD" w14:textId="77777777" w:rsidR="006669CB" w:rsidRPr="006669CB" w:rsidRDefault="00D06E7E" w:rsidP="006669CB">
      <w:r>
        <w:pict w14:anchorId="5225BF1D">
          <v:rect id="_x0000_i1045" style="width:0;height:1.5pt" o:hralign="center" o:hrstd="t" o:hr="t" fillcolor="#a0a0a0" stroked="f"/>
        </w:pict>
      </w:r>
    </w:p>
    <w:p w14:paraId="5388B8EC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10. Update Path 정책</w:t>
      </w:r>
    </w:p>
    <w:p w14:paraId="3F2B18B7" w14:textId="77777777" w:rsidR="006669CB" w:rsidRPr="006669CB" w:rsidRDefault="006669CB" w:rsidP="006669CB">
      <w:pPr>
        <w:rPr>
          <w:b/>
          <w:bCs/>
        </w:rPr>
      </w:pPr>
      <w:proofErr w:type="gramStart"/>
      <w:r w:rsidRPr="006669CB">
        <w:rPr>
          <w:b/>
          <w:bCs/>
        </w:rPr>
        <w:t>개발 /</w:t>
      </w:r>
      <w:proofErr w:type="gramEnd"/>
      <w:r w:rsidRPr="006669CB">
        <w:rPr>
          <w:b/>
          <w:bCs/>
        </w:rPr>
        <w:t xml:space="preserve"> 인증 이전 디바이스</w:t>
      </w:r>
    </w:p>
    <w:p w14:paraId="735FFC4B" w14:textId="77777777" w:rsidR="006669CB" w:rsidRPr="006669CB" w:rsidRDefault="006669CB" w:rsidP="006669CB">
      <w:r w:rsidRPr="006669CB">
        <w:t xml:space="preserve">다음 </w:t>
      </w:r>
      <w:r w:rsidRPr="006669CB">
        <w:rPr>
          <w:b/>
          <w:bCs/>
        </w:rPr>
        <w:t>runtime 업데이트 경로</w:t>
      </w:r>
      <w:r w:rsidRPr="006669CB">
        <w:t>가 허용될 수 있습니다.</w:t>
      </w:r>
    </w:p>
    <w:p w14:paraId="445EC4F4" w14:textId="77777777" w:rsidR="006669CB" w:rsidRPr="006669CB" w:rsidRDefault="006669CB" w:rsidP="006669CB">
      <w:pPr>
        <w:numPr>
          <w:ilvl w:val="0"/>
          <w:numId w:val="70"/>
        </w:numPr>
      </w:pPr>
      <w:r w:rsidRPr="006669CB">
        <w:lastRenderedPageBreak/>
        <w:t>local IP / HTTPS</w:t>
      </w:r>
    </w:p>
    <w:p w14:paraId="02B69A4A" w14:textId="77777777" w:rsidR="006669CB" w:rsidRPr="006669CB" w:rsidRDefault="006669CB" w:rsidP="006669CB">
      <w:pPr>
        <w:numPr>
          <w:ilvl w:val="0"/>
          <w:numId w:val="70"/>
        </w:numPr>
      </w:pPr>
      <w:r w:rsidRPr="006669CB">
        <w:t>vendor cluster path</w:t>
      </w:r>
    </w:p>
    <w:p w14:paraId="3249AD99" w14:textId="77777777" w:rsidR="006669CB" w:rsidRPr="006669CB" w:rsidRDefault="006669CB" w:rsidP="006669CB">
      <w:pPr>
        <w:numPr>
          <w:ilvl w:val="0"/>
          <w:numId w:val="70"/>
        </w:numPr>
      </w:pPr>
      <w:r w:rsidRPr="006669CB">
        <w:t>OTA 기반 config 전달</w:t>
      </w:r>
    </w:p>
    <w:p w14:paraId="4F95A093" w14:textId="77777777" w:rsidR="006669CB" w:rsidRPr="006669CB" w:rsidRDefault="006669CB" w:rsidP="006669CB">
      <w:pPr>
        <w:numPr>
          <w:ilvl w:val="0"/>
          <w:numId w:val="70"/>
        </w:numPr>
      </w:pPr>
      <w:r w:rsidRPr="006669CB">
        <w:t>push 알림 후 pull</w:t>
      </w:r>
    </w:p>
    <w:p w14:paraId="3A3DF7A7" w14:textId="77777777" w:rsidR="006669CB" w:rsidRPr="006669CB" w:rsidRDefault="00D06E7E" w:rsidP="006669CB">
      <w:r>
        <w:pict w14:anchorId="0D2192C1">
          <v:rect id="_x0000_i1046" style="width:0;height:1.5pt" o:hralign="center" o:hrstd="t" o:hr="t" fillcolor="#a0a0a0" stroked="f"/>
        </w:pict>
      </w:r>
    </w:p>
    <w:p w14:paraId="765289BF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인증 릴리스 디바이스</w:t>
      </w:r>
    </w:p>
    <w:p w14:paraId="577B5A8C" w14:textId="77777777" w:rsidR="006669CB" w:rsidRPr="006669CB" w:rsidRDefault="006669CB" w:rsidP="006669CB">
      <w:r w:rsidRPr="006669CB">
        <w:t>인증된 릴리스 디바이스는</w:t>
      </w:r>
    </w:p>
    <w:p w14:paraId="324D97EF" w14:textId="77777777" w:rsidR="006669CB" w:rsidRPr="006669CB" w:rsidRDefault="006669CB" w:rsidP="006669CB">
      <w:proofErr w:type="spellStart"/>
      <w:r w:rsidRPr="006669CB">
        <w:rPr>
          <w:b/>
          <w:bCs/>
        </w:rPr>
        <w:t>신뢰된</w:t>
      </w:r>
      <w:proofErr w:type="spellEnd"/>
      <w:r w:rsidRPr="006669CB">
        <w:rPr>
          <w:b/>
          <w:bCs/>
        </w:rPr>
        <w:t xml:space="preserve"> 로컬 </w:t>
      </w:r>
      <w:proofErr w:type="spellStart"/>
      <w:r w:rsidRPr="006669CB">
        <w:rPr>
          <w:b/>
          <w:bCs/>
        </w:rPr>
        <w:t>플래싱</w:t>
      </w:r>
      <w:proofErr w:type="spellEnd"/>
      <w:r w:rsidRPr="006669CB">
        <w:rPr>
          <w:b/>
          <w:bCs/>
        </w:rPr>
        <w:t xml:space="preserve"> 절차만 허용해야 합니다.</w:t>
      </w:r>
    </w:p>
    <w:p w14:paraId="65CA74F4" w14:textId="77777777" w:rsidR="006669CB" w:rsidRPr="006669CB" w:rsidRDefault="006669CB" w:rsidP="006669CB">
      <w:r w:rsidRPr="006669CB">
        <w:t>런타임 서버 측 설정 주입은</w:t>
      </w:r>
    </w:p>
    <w:p w14:paraId="22F59945" w14:textId="77777777" w:rsidR="006669CB" w:rsidRPr="006669CB" w:rsidRDefault="006669CB" w:rsidP="006669CB">
      <w:r w:rsidRPr="006669CB">
        <w:rPr>
          <w:b/>
          <w:bCs/>
        </w:rPr>
        <w:t>release 모드에서 비활성화되어야 합니다.</w:t>
      </w:r>
    </w:p>
    <w:p w14:paraId="4305C3BC" w14:textId="77777777" w:rsidR="006669CB" w:rsidRPr="006669CB" w:rsidRDefault="00D06E7E" w:rsidP="006669CB">
      <w:r>
        <w:pict w14:anchorId="5C07BA12">
          <v:rect id="_x0000_i1047" style="width:0;height:1.5pt" o:hralign="center" o:hrstd="t" o:hr="t" fillcolor="#a0a0a0" stroked="f"/>
        </w:pict>
      </w:r>
    </w:p>
    <w:p w14:paraId="4F32CAB4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11. Certification 정책</w:t>
      </w:r>
    </w:p>
    <w:p w14:paraId="6A973933" w14:textId="77777777" w:rsidR="006669CB" w:rsidRPr="006669CB" w:rsidRDefault="006669CB" w:rsidP="006669CB">
      <w:r w:rsidRPr="006669CB">
        <w:t>릴리스 디바이스 조건</w:t>
      </w:r>
    </w:p>
    <w:p w14:paraId="467A4340" w14:textId="77777777" w:rsidR="006669CB" w:rsidRPr="006669CB" w:rsidRDefault="006669CB" w:rsidP="006669CB">
      <w:pPr>
        <w:numPr>
          <w:ilvl w:val="0"/>
          <w:numId w:val="71"/>
        </w:numPr>
      </w:pPr>
      <w:r w:rsidRPr="006669CB">
        <w:t xml:space="preserve">CSA 발급 </w:t>
      </w:r>
      <w:proofErr w:type="gramStart"/>
      <w:r w:rsidRPr="006669CB">
        <w:t>VID /</w:t>
      </w:r>
      <w:proofErr w:type="gramEnd"/>
      <w:r w:rsidRPr="006669CB">
        <w:t xml:space="preserve"> PID</w:t>
      </w:r>
    </w:p>
    <w:p w14:paraId="5B72D367" w14:textId="77777777" w:rsidR="006669CB" w:rsidRPr="006669CB" w:rsidRDefault="006669CB" w:rsidP="006669CB">
      <w:pPr>
        <w:numPr>
          <w:ilvl w:val="0"/>
          <w:numId w:val="71"/>
        </w:numPr>
      </w:pPr>
      <w:r w:rsidRPr="006669CB">
        <w:t xml:space="preserve">공식 </w:t>
      </w:r>
      <w:proofErr w:type="gramStart"/>
      <w:r w:rsidRPr="006669CB">
        <w:t>DAC /</w:t>
      </w:r>
      <w:proofErr w:type="gramEnd"/>
      <w:r w:rsidRPr="006669CB">
        <w:t xml:space="preserve"> PAI</w:t>
      </w:r>
    </w:p>
    <w:p w14:paraId="5F24F87F" w14:textId="77777777" w:rsidR="006669CB" w:rsidRPr="006669CB" w:rsidRDefault="006669CB" w:rsidP="006669CB">
      <w:pPr>
        <w:numPr>
          <w:ilvl w:val="0"/>
          <w:numId w:val="71"/>
        </w:numPr>
      </w:pPr>
      <w:proofErr w:type="spellStart"/>
      <w:r w:rsidRPr="006669CB">
        <w:t>CertificationID</w:t>
      </w:r>
      <w:proofErr w:type="spellEnd"/>
      <w:r w:rsidRPr="006669CB">
        <w:t xml:space="preserve"> 기록</w:t>
      </w:r>
    </w:p>
    <w:p w14:paraId="285E176D" w14:textId="77777777" w:rsidR="006669CB" w:rsidRPr="006669CB" w:rsidRDefault="006669CB" w:rsidP="006669CB">
      <w:pPr>
        <w:numPr>
          <w:ilvl w:val="0"/>
          <w:numId w:val="71"/>
        </w:numPr>
      </w:pPr>
      <w:r w:rsidRPr="006669CB">
        <w:t xml:space="preserve">인증 번들은 </w:t>
      </w:r>
      <w:proofErr w:type="spellStart"/>
      <w:r w:rsidRPr="006669CB">
        <w:rPr>
          <w:b/>
          <w:bCs/>
        </w:rPr>
        <w:t>신뢰된</w:t>
      </w:r>
      <w:proofErr w:type="spellEnd"/>
      <w:r w:rsidRPr="006669CB">
        <w:rPr>
          <w:b/>
          <w:bCs/>
        </w:rPr>
        <w:t xml:space="preserve"> 로컬 도구로 적용</w:t>
      </w:r>
    </w:p>
    <w:p w14:paraId="3CB56AAB" w14:textId="77777777" w:rsidR="006669CB" w:rsidRPr="006669CB" w:rsidRDefault="006669CB" w:rsidP="006669CB">
      <w:pPr>
        <w:numPr>
          <w:ilvl w:val="0"/>
          <w:numId w:val="71"/>
        </w:numPr>
      </w:pPr>
      <w:r w:rsidRPr="006669CB">
        <w:t>HSM 기반 제조 도구 사용 가능</w:t>
      </w:r>
    </w:p>
    <w:p w14:paraId="16C9F332" w14:textId="77777777" w:rsidR="006669CB" w:rsidRPr="006669CB" w:rsidRDefault="006669CB" w:rsidP="006669CB">
      <w:r w:rsidRPr="006669CB">
        <w:t>Anna JSON 자체는</w:t>
      </w:r>
    </w:p>
    <w:p w14:paraId="5C838D2B" w14:textId="77777777" w:rsidR="006669CB" w:rsidRPr="006669CB" w:rsidRDefault="006669CB" w:rsidP="006669CB">
      <w:r w:rsidRPr="006669CB">
        <w:rPr>
          <w:b/>
          <w:bCs/>
        </w:rPr>
        <w:t>Action 정의 레이어일 뿐이며 인증 자산을 포함하지 않습니다.</w:t>
      </w:r>
    </w:p>
    <w:p w14:paraId="3DCB99D1" w14:textId="77777777" w:rsidR="006669CB" w:rsidRPr="006669CB" w:rsidRDefault="00D06E7E" w:rsidP="006669CB">
      <w:r>
        <w:pict w14:anchorId="2F7A3B14">
          <v:rect id="_x0000_i1048" style="width:0;height:1.5pt" o:hralign="center" o:hrstd="t" o:hr="t" fillcolor="#a0a0a0" stroked="f"/>
        </w:pict>
      </w:r>
    </w:p>
    <w:p w14:paraId="46D8AFAE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12. Firmware Constant 정책</w:t>
      </w:r>
    </w:p>
    <w:p w14:paraId="01D88E5E" w14:textId="77777777" w:rsidR="006669CB" w:rsidRPr="006669CB" w:rsidRDefault="006669CB" w:rsidP="006669CB">
      <w:r w:rsidRPr="006669CB">
        <w:t>현재 reference profile의 펌웨어 상수</w:t>
      </w:r>
    </w:p>
    <w:p w14:paraId="6BDA4BB1" w14:textId="332D8783" w:rsidR="006669CB" w:rsidRPr="006669CB" w:rsidRDefault="006669CB" w:rsidP="006669CB">
      <w:proofErr w:type="spellStart"/>
      <w:r w:rsidRPr="006669CB">
        <w:t>DataModelRevision</w:t>
      </w:r>
      <w:proofErr w:type="spellEnd"/>
      <w:r w:rsidRPr="006669CB">
        <w:t xml:space="preserve"> = 1</w:t>
      </w:r>
      <w:r w:rsidRPr="006669CB">
        <w:br/>
      </w:r>
      <w:proofErr w:type="spellStart"/>
      <w:r w:rsidRPr="006669CB">
        <w:t>SpecificationVersion</w:t>
      </w:r>
      <w:proofErr w:type="spellEnd"/>
      <w:r w:rsidRPr="006669CB">
        <w:t xml:space="preserve"> = 0x01040100</w:t>
      </w:r>
      <w:r w:rsidRPr="006669CB">
        <w:br/>
      </w:r>
      <w:proofErr w:type="spellStart"/>
      <w:r w:rsidRPr="006669CB">
        <w:t>CapabilityMinima</w:t>
      </w:r>
      <w:proofErr w:type="spellEnd"/>
      <w:r w:rsidRPr="006669CB">
        <w:t>:</w:t>
      </w:r>
      <w:r w:rsidRPr="006669CB">
        <w:br/>
        <w:t xml:space="preserve">  </w:t>
      </w:r>
      <w:proofErr w:type="spellStart"/>
      <w:r w:rsidRPr="006669CB">
        <w:t>SubscriptionsPerClient</w:t>
      </w:r>
      <w:proofErr w:type="spellEnd"/>
      <w:r w:rsidRPr="006669CB">
        <w:t xml:space="preserve"> = 4</w:t>
      </w:r>
      <w:r w:rsidRPr="006669CB">
        <w:br/>
        <w:t xml:space="preserve">  Fabrics = 3</w:t>
      </w:r>
      <w:r w:rsidRPr="006669CB">
        <w:br/>
      </w:r>
      <w:proofErr w:type="spellStart"/>
      <w:r w:rsidRPr="006669CB">
        <w:t>MaxPathsPerInvoke</w:t>
      </w:r>
      <w:proofErr w:type="spellEnd"/>
      <w:r w:rsidRPr="006669CB">
        <w:t xml:space="preserve"> = 2</w:t>
      </w:r>
      <w:r w:rsidRPr="006669CB">
        <w:br/>
      </w:r>
      <w:proofErr w:type="spellStart"/>
      <w:r w:rsidRPr="006669CB">
        <w:t>CommissioningFlow</w:t>
      </w:r>
      <w:proofErr w:type="spellEnd"/>
      <w:r w:rsidRPr="006669CB">
        <w:t xml:space="preserve"> = 0</w:t>
      </w:r>
      <w:r w:rsidRPr="006669CB">
        <w:br/>
      </w:r>
      <w:proofErr w:type="spellStart"/>
      <w:r w:rsidRPr="006669CB">
        <w:t>DiscoveryCapabilities</w:t>
      </w:r>
      <w:proofErr w:type="spellEnd"/>
      <w:r w:rsidRPr="006669CB">
        <w:t xml:space="preserve"> = 0x03</w:t>
      </w:r>
    </w:p>
    <w:p w14:paraId="3096B133" w14:textId="77777777" w:rsidR="006669CB" w:rsidRPr="006669CB" w:rsidRDefault="006669CB" w:rsidP="006669CB">
      <w:proofErr w:type="spellStart"/>
      <w:r w:rsidRPr="006669CB">
        <w:t>FirmwareHash</w:t>
      </w:r>
      <w:proofErr w:type="spellEnd"/>
    </w:p>
    <w:p w14:paraId="2018D1AA" w14:textId="77777777" w:rsidR="006669CB" w:rsidRPr="006669CB" w:rsidRDefault="006669CB" w:rsidP="006669CB">
      <w:pPr>
        <w:numPr>
          <w:ilvl w:val="0"/>
          <w:numId w:val="72"/>
        </w:numPr>
      </w:pPr>
      <w:proofErr w:type="spellStart"/>
      <w:r w:rsidRPr="006669CB">
        <w:t>firmware.bin</w:t>
      </w:r>
      <w:proofErr w:type="spellEnd"/>
      <w:r w:rsidRPr="006669CB">
        <w:t xml:space="preserve"> SHA-256 기반 생성</w:t>
      </w:r>
    </w:p>
    <w:p w14:paraId="73301BF4" w14:textId="77777777" w:rsidR="006669CB" w:rsidRPr="006669CB" w:rsidRDefault="006669CB" w:rsidP="006669CB">
      <w:pPr>
        <w:numPr>
          <w:ilvl w:val="0"/>
          <w:numId w:val="72"/>
        </w:numPr>
      </w:pPr>
      <w:r w:rsidRPr="006669CB">
        <w:t>read-only firmware constant로 삽입</w:t>
      </w:r>
    </w:p>
    <w:p w14:paraId="17AD5E7F" w14:textId="77777777" w:rsidR="006669CB" w:rsidRPr="006669CB" w:rsidRDefault="006669CB" w:rsidP="006669CB">
      <w:proofErr w:type="spellStart"/>
      <w:r w:rsidRPr="006669CB">
        <w:t>FirmwareHash</w:t>
      </w:r>
      <w:proofErr w:type="spellEnd"/>
      <w:r w:rsidRPr="006669CB">
        <w:t>는</w:t>
      </w:r>
    </w:p>
    <w:p w14:paraId="710EF58A" w14:textId="77777777" w:rsidR="006669CB" w:rsidRPr="006669CB" w:rsidRDefault="006669CB" w:rsidP="006669CB">
      <w:pPr>
        <w:numPr>
          <w:ilvl w:val="0"/>
          <w:numId w:val="73"/>
        </w:numPr>
      </w:pPr>
      <w:r w:rsidRPr="006669CB">
        <w:rPr>
          <w:b/>
          <w:bCs/>
        </w:rPr>
        <w:t>펌웨어 무결성에만 적용</w:t>
      </w:r>
    </w:p>
    <w:p w14:paraId="65EEB34E" w14:textId="77777777" w:rsidR="006669CB" w:rsidRPr="006669CB" w:rsidRDefault="006669CB" w:rsidP="006669CB">
      <w:r w:rsidRPr="006669CB">
        <w:lastRenderedPageBreak/>
        <w:t>다음에는 적용되지 않습니다.</w:t>
      </w:r>
    </w:p>
    <w:p w14:paraId="1161A110" w14:textId="77777777" w:rsidR="006669CB" w:rsidRPr="006669CB" w:rsidRDefault="006669CB" w:rsidP="006669CB">
      <w:pPr>
        <w:numPr>
          <w:ilvl w:val="0"/>
          <w:numId w:val="74"/>
        </w:numPr>
      </w:pPr>
      <w:proofErr w:type="spellStart"/>
      <w:r w:rsidRPr="006669CB">
        <w:t>ProductInfo</w:t>
      </w:r>
      <w:proofErr w:type="spellEnd"/>
    </w:p>
    <w:p w14:paraId="696CA19A" w14:textId="77777777" w:rsidR="006669CB" w:rsidRPr="006669CB" w:rsidRDefault="006669CB" w:rsidP="006669CB">
      <w:pPr>
        <w:numPr>
          <w:ilvl w:val="0"/>
          <w:numId w:val="74"/>
        </w:numPr>
      </w:pPr>
      <w:r w:rsidRPr="006669CB">
        <w:t>Anna JSON 내용</w:t>
      </w:r>
    </w:p>
    <w:p w14:paraId="07807308" w14:textId="77777777" w:rsidR="006669CB" w:rsidRPr="006669CB" w:rsidRDefault="00D06E7E" w:rsidP="006669CB">
      <w:r>
        <w:pict w14:anchorId="7F392F60">
          <v:rect id="_x0000_i1049" style="width:0;height:1.5pt" o:hralign="center" o:hrstd="t" o:hr="t" fillcolor="#a0a0a0" stroked="f"/>
        </w:pict>
      </w:r>
    </w:p>
    <w:p w14:paraId="65C9A477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13. Release Separation 정책</w:t>
      </w:r>
    </w:p>
    <w:p w14:paraId="03B749AB" w14:textId="77777777" w:rsidR="006669CB" w:rsidRPr="006669CB" w:rsidRDefault="006669CB" w:rsidP="006669CB">
      <w:r w:rsidRPr="006669CB">
        <w:t>인증 릴리스 디바이스는</w:t>
      </w:r>
    </w:p>
    <w:p w14:paraId="2991CFD5" w14:textId="77777777" w:rsidR="006669CB" w:rsidRPr="006669CB" w:rsidRDefault="006669CB" w:rsidP="006669CB">
      <w:r w:rsidRPr="006669CB">
        <w:t xml:space="preserve">단일 플래그가 아니라 </w:t>
      </w:r>
      <w:r w:rsidRPr="006669CB">
        <w:rPr>
          <w:b/>
          <w:bCs/>
        </w:rPr>
        <w:t>조건 세트</w:t>
      </w:r>
      <w:r w:rsidRPr="006669CB">
        <w:t>를 만족해야 합니다.</w:t>
      </w:r>
    </w:p>
    <w:p w14:paraId="59DEE662" w14:textId="77777777" w:rsidR="006669CB" w:rsidRPr="006669CB" w:rsidRDefault="006669CB" w:rsidP="006669CB">
      <w:r w:rsidRPr="006669CB">
        <w:t>권장 검증 항목</w:t>
      </w:r>
    </w:p>
    <w:p w14:paraId="57392CCB" w14:textId="77777777" w:rsidR="006669CB" w:rsidRPr="006669CB" w:rsidRDefault="006669CB" w:rsidP="006669CB">
      <w:pPr>
        <w:numPr>
          <w:ilvl w:val="0"/>
          <w:numId w:val="75"/>
        </w:numPr>
      </w:pPr>
      <w:r w:rsidRPr="006669CB">
        <w:t>release VID / PID</w:t>
      </w:r>
    </w:p>
    <w:p w14:paraId="477856DD" w14:textId="77777777" w:rsidR="006669CB" w:rsidRPr="006669CB" w:rsidRDefault="006669CB" w:rsidP="006669CB">
      <w:pPr>
        <w:numPr>
          <w:ilvl w:val="0"/>
          <w:numId w:val="75"/>
        </w:numPr>
      </w:pPr>
      <w:r w:rsidRPr="006669CB">
        <w:t xml:space="preserve">공식 </w:t>
      </w:r>
      <w:proofErr w:type="gramStart"/>
      <w:r w:rsidRPr="006669CB">
        <w:t>DAC /</w:t>
      </w:r>
      <w:proofErr w:type="gramEnd"/>
      <w:r w:rsidRPr="006669CB">
        <w:t xml:space="preserve"> PAI</w:t>
      </w:r>
    </w:p>
    <w:p w14:paraId="6EA9446F" w14:textId="77777777" w:rsidR="006669CB" w:rsidRPr="006669CB" w:rsidRDefault="006669CB" w:rsidP="006669CB">
      <w:pPr>
        <w:numPr>
          <w:ilvl w:val="0"/>
          <w:numId w:val="75"/>
        </w:numPr>
      </w:pPr>
      <w:r w:rsidRPr="006669CB">
        <w:t>release firmware profile</w:t>
      </w:r>
    </w:p>
    <w:p w14:paraId="6EB34298" w14:textId="77777777" w:rsidR="006669CB" w:rsidRPr="006669CB" w:rsidRDefault="006669CB" w:rsidP="006669CB">
      <w:pPr>
        <w:numPr>
          <w:ilvl w:val="0"/>
          <w:numId w:val="75"/>
        </w:numPr>
      </w:pPr>
      <w:r w:rsidRPr="006669CB">
        <w:t>release signing chain</w:t>
      </w:r>
    </w:p>
    <w:p w14:paraId="6E0EAD30" w14:textId="77777777" w:rsidR="006669CB" w:rsidRPr="006669CB" w:rsidRDefault="006669CB" w:rsidP="006669CB">
      <w:r w:rsidRPr="006669CB">
        <w:t>이 중 하나라도 불일치하면</w:t>
      </w:r>
    </w:p>
    <w:p w14:paraId="441700E6" w14:textId="77777777" w:rsidR="006669CB" w:rsidRPr="006669CB" w:rsidRDefault="006669CB" w:rsidP="006669CB">
      <w:pPr>
        <w:numPr>
          <w:ilvl w:val="0"/>
          <w:numId w:val="76"/>
        </w:numPr>
      </w:pPr>
      <w:r w:rsidRPr="006669CB">
        <w:t>release 경로 거부</w:t>
      </w:r>
    </w:p>
    <w:p w14:paraId="418A5823" w14:textId="77777777" w:rsidR="006669CB" w:rsidRPr="006669CB" w:rsidRDefault="006669CB" w:rsidP="006669CB">
      <w:pPr>
        <w:numPr>
          <w:ilvl w:val="0"/>
          <w:numId w:val="76"/>
        </w:numPr>
      </w:pPr>
      <w:r w:rsidRPr="006669CB">
        <w:t>또는 safe fallback 처리</w:t>
      </w:r>
    </w:p>
    <w:p w14:paraId="736415B9" w14:textId="77777777" w:rsidR="006669CB" w:rsidRPr="006669CB" w:rsidRDefault="00D06E7E" w:rsidP="006669CB">
      <w:r>
        <w:pict w14:anchorId="4FDB7028">
          <v:rect id="_x0000_i1050" style="width:0;height:1.5pt" o:hralign="center" o:hrstd="t" o:hr="t" fillcolor="#a0a0a0" stroked="f"/>
        </w:pict>
      </w:r>
    </w:p>
    <w:p w14:paraId="61A24055" w14:textId="77777777" w:rsidR="006669CB" w:rsidRPr="006669CB" w:rsidRDefault="006669CB" w:rsidP="006669CB">
      <w:pPr>
        <w:rPr>
          <w:b/>
          <w:bCs/>
        </w:rPr>
      </w:pPr>
      <w:r w:rsidRPr="006669CB">
        <w:rPr>
          <w:b/>
          <w:bCs/>
        </w:rPr>
        <w:t>14. 문서 경계 (Document Boundary)</w:t>
      </w:r>
    </w:p>
    <w:p w14:paraId="288AECE6" w14:textId="77777777" w:rsidR="006669CB" w:rsidRPr="006669CB" w:rsidRDefault="006669CB" w:rsidP="006669CB">
      <w:r w:rsidRPr="006669CB">
        <w:t>이 운영 문서는 다음을 포함합니다.</w:t>
      </w:r>
    </w:p>
    <w:p w14:paraId="74AEFC3B" w14:textId="77777777" w:rsidR="006669CB" w:rsidRPr="006669CB" w:rsidRDefault="006669CB" w:rsidP="006669CB">
      <w:pPr>
        <w:numPr>
          <w:ilvl w:val="0"/>
          <w:numId w:val="77"/>
        </w:numPr>
      </w:pPr>
      <w:r w:rsidRPr="006669CB">
        <w:t>commissioning 정책</w:t>
      </w:r>
    </w:p>
    <w:p w14:paraId="780F6AFA" w14:textId="77777777" w:rsidR="006669CB" w:rsidRPr="006669CB" w:rsidRDefault="006669CB" w:rsidP="006669CB">
      <w:pPr>
        <w:numPr>
          <w:ilvl w:val="0"/>
          <w:numId w:val="77"/>
        </w:numPr>
      </w:pPr>
      <w:r w:rsidRPr="006669CB">
        <w:t>reset 정책</w:t>
      </w:r>
    </w:p>
    <w:p w14:paraId="0287E94B" w14:textId="77777777" w:rsidR="006669CB" w:rsidRPr="006669CB" w:rsidRDefault="006669CB" w:rsidP="006669CB">
      <w:pPr>
        <w:numPr>
          <w:ilvl w:val="0"/>
          <w:numId w:val="77"/>
        </w:numPr>
      </w:pPr>
      <w:r w:rsidRPr="006669CB">
        <w:t>update 경로 정책</w:t>
      </w:r>
    </w:p>
    <w:p w14:paraId="330D8816" w14:textId="77777777" w:rsidR="006669CB" w:rsidRPr="006669CB" w:rsidRDefault="006669CB" w:rsidP="006669CB">
      <w:pPr>
        <w:numPr>
          <w:ilvl w:val="0"/>
          <w:numId w:val="77"/>
        </w:numPr>
      </w:pPr>
      <w:r w:rsidRPr="006669CB">
        <w:t>firmware constant 정책</w:t>
      </w:r>
    </w:p>
    <w:p w14:paraId="292A836C" w14:textId="77777777" w:rsidR="006669CB" w:rsidRPr="006669CB" w:rsidRDefault="006669CB" w:rsidP="006669CB">
      <w:pPr>
        <w:numPr>
          <w:ilvl w:val="0"/>
          <w:numId w:val="77"/>
        </w:numPr>
      </w:pPr>
      <w:r w:rsidRPr="006669CB">
        <w:t>certification 분리 정책</w:t>
      </w:r>
    </w:p>
    <w:p w14:paraId="5F007F07" w14:textId="77777777" w:rsidR="006669CB" w:rsidRPr="006669CB" w:rsidRDefault="006669CB" w:rsidP="006669CB">
      <w:pPr>
        <w:numPr>
          <w:ilvl w:val="0"/>
          <w:numId w:val="77"/>
        </w:numPr>
      </w:pPr>
      <w:r w:rsidRPr="006669CB">
        <w:t>runtime validation 규칙</w:t>
      </w:r>
    </w:p>
    <w:p w14:paraId="3116239C" w14:textId="77777777" w:rsidR="006669CB" w:rsidRPr="006669CB" w:rsidRDefault="00D06E7E" w:rsidP="006669CB">
      <w:r>
        <w:pict w14:anchorId="306A9928">
          <v:rect id="_x0000_i1051" style="width:0;height:1.5pt" o:hralign="center" o:hrstd="t" o:hr="t" fillcolor="#a0a0a0" stroked="f"/>
        </w:pict>
      </w:r>
    </w:p>
    <w:p w14:paraId="3960D903" w14:textId="77777777" w:rsidR="006669CB" w:rsidRPr="006669CB" w:rsidRDefault="006669CB" w:rsidP="006669CB">
      <w:r w:rsidRPr="006669CB">
        <w:t>이 문서는 다음을 포함하지 않습니다.</w:t>
      </w:r>
    </w:p>
    <w:p w14:paraId="53720A8D" w14:textId="77777777" w:rsidR="006669CB" w:rsidRPr="006669CB" w:rsidRDefault="006669CB" w:rsidP="006669CB">
      <w:pPr>
        <w:numPr>
          <w:ilvl w:val="0"/>
          <w:numId w:val="78"/>
        </w:numPr>
      </w:pPr>
      <w:r w:rsidRPr="006669CB">
        <w:t>Anna JSON 필드별 스키마 정의</w:t>
      </w:r>
    </w:p>
    <w:p w14:paraId="590BA17B" w14:textId="77777777" w:rsidR="006669CB" w:rsidRPr="006669CB" w:rsidRDefault="006669CB" w:rsidP="006669CB">
      <w:pPr>
        <w:numPr>
          <w:ilvl w:val="0"/>
          <w:numId w:val="78"/>
        </w:numPr>
      </w:pPr>
      <w:proofErr w:type="spellStart"/>
      <w:r w:rsidRPr="006669CB">
        <w:t>FunctionType</w:t>
      </w:r>
      <w:proofErr w:type="spellEnd"/>
      <w:r w:rsidRPr="006669CB">
        <w:t xml:space="preserve"> 필드 정의</w:t>
      </w:r>
    </w:p>
    <w:p w14:paraId="2E3ED8DB" w14:textId="77777777" w:rsidR="006669CB" w:rsidRPr="006669CB" w:rsidRDefault="006669CB" w:rsidP="006669CB">
      <w:pPr>
        <w:numPr>
          <w:ilvl w:val="0"/>
          <w:numId w:val="78"/>
        </w:numPr>
      </w:pPr>
      <w:r w:rsidRPr="006669CB">
        <w:t>필드 타입 테이블</w:t>
      </w:r>
    </w:p>
    <w:p w14:paraId="3C1215FC" w14:textId="77777777" w:rsidR="006669CB" w:rsidRPr="006669CB" w:rsidRDefault="006669CB" w:rsidP="006669CB">
      <w:r w:rsidRPr="006669CB">
        <w:t>이 내용은 다음 문서에 속합니다.</w:t>
      </w:r>
    </w:p>
    <w:p w14:paraId="1CE248E1" w14:textId="77777777" w:rsidR="006669CB" w:rsidRPr="006669CB" w:rsidRDefault="006669CB" w:rsidP="006669CB">
      <w:r w:rsidRPr="006669CB">
        <w:rPr>
          <w:b/>
          <w:bCs/>
        </w:rPr>
        <w:t xml:space="preserve">Anna JSON </w:t>
      </w:r>
      <w:proofErr w:type="spellStart"/>
      <w:r w:rsidRPr="006669CB">
        <w:rPr>
          <w:b/>
          <w:bCs/>
        </w:rPr>
        <w:t>FunctionType</w:t>
      </w:r>
      <w:proofErr w:type="spellEnd"/>
      <w:r w:rsidRPr="006669CB">
        <w:rPr>
          <w:b/>
          <w:bCs/>
        </w:rPr>
        <w:t xml:space="preserve"> Specification</w:t>
      </w:r>
    </w:p>
    <w:p w14:paraId="370F947B" w14:textId="77777777" w:rsidR="006669CB" w:rsidRPr="00BE270A" w:rsidRDefault="006669CB"/>
    <w:sectPr w:rsidR="006669CB" w:rsidRPr="00BE270A" w:rsidSect="00FA69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5B89" w14:textId="77777777" w:rsidR="0075727C" w:rsidRDefault="0075727C" w:rsidP="00BE270A">
      <w:r>
        <w:separator/>
      </w:r>
    </w:p>
  </w:endnote>
  <w:endnote w:type="continuationSeparator" w:id="0">
    <w:p w14:paraId="2EF56F47" w14:textId="77777777" w:rsidR="0075727C" w:rsidRDefault="0075727C" w:rsidP="00BE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37F0" w14:textId="77777777" w:rsidR="0075727C" w:rsidRDefault="0075727C" w:rsidP="00BE270A">
      <w:r>
        <w:separator/>
      </w:r>
    </w:p>
  </w:footnote>
  <w:footnote w:type="continuationSeparator" w:id="0">
    <w:p w14:paraId="2979DE48" w14:textId="77777777" w:rsidR="0075727C" w:rsidRDefault="0075727C" w:rsidP="00BE2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C22B0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E8C26E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C46EAC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18450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172258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30A95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E2844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30A3D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A5EF53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ABA3AF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9D4546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89870EB"/>
    <w:multiLevelType w:val="multilevel"/>
    <w:tmpl w:val="942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00F04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E742702"/>
    <w:multiLevelType w:val="multilevel"/>
    <w:tmpl w:val="7E1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A5D28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654E1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12F18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F5CA2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1BB64E5F"/>
    <w:multiLevelType w:val="multilevel"/>
    <w:tmpl w:val="B2DA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B18E7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D3060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70B68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13A26"/>
    <w:multiLevelType w:val="multilevel"/>
    <w:tmpl w:val="F59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A826A7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01FF3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맑은 고딕" w:eastAsia="맑은 고딕" w:hAnsi="맑은 고딕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2C6147D7"/>
    <w:multiLevelType w:val="multilevel"/>
    <w:tmpl w:val="783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0A42DBF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C6A3D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81B52"/>
    <w:multiLevelType w:val="multilevel"/>
    <w:tmpl w:val="80B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471FF"/>
    <w:multiLevelType w:val="multilevel"/>
    <w:tmpl w:val="14A2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20DFA"/>
    <w:multiLevelType w:val="multilevel"/>
    <w:tmpl w:val="AE9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A2F4F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B0273"/>
    <w:multiLevelType w:val="multilevel"/>
    <w:tmpl w:val="526206A0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3B852734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074D31"/>
    <w:multiLevelType w:val="multilevel"/>
    <w:tmpl w:val="2BE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62396"/>
    <w:multiLevelType w:val="multilevel"/>
    <w:tmpl w:val="F23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7171167"/>
    <w:multiLevelType w:val="multilevel"/>
    <w:tmpl w:val="B29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4C4F29"/>
    <w:multiLevelType w:val="multilevel"/>
    <w:tmpl w:val="D8061F64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5" w15:restartNumberingAfterBreak="0">
    <w:nsid w:val="49F74120"/>
    <w:multiLevelType w:val="multilevel"/>
    <w:tmpl w:val="3E6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56104D"/>
    <w:multiLevelType w:val="multilevel"/>
    <w:tmpl w:val="31F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EF42C6"/>
    <w:multiLevelType w:val="multilevel"/>
    <w:tmpl w:val="E29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3C6B9F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423352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F4007"/>
    <w:multiLevelType w:val="multilevel"/>
    <w:tmpl w:val="24C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50CFB"/>
    <w:multiLevelType w:val="multilevel"/>
    <w:tmpl w:val="9DF09F08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2" w15:restartNumberingAfterBreak="0">
    <w:nsid w:val="5A3C7F6F"/>
    <w:multiLevelType w:val="multilevel"/>
    <w:tmpl w:val="51D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A14D92"/>
    <w:multiLevelType w:val="multilevel"/>
    <w:tmpl w:val="532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315C0"/>
    <w:multiLevelType w:val="multilevel"/>
    <w:tmpl w:val="556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EC6B47"/>
    <w:multiLevelType w:val="multilevel"/>
    <w:tmpl w:val="604E1C0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6" w15:restartNumberingAfterBreak="0">
    <w:nsid w:val="5ED97859"/>
    <w:multiLevelType w:val="multilevel"/>
    <w:tmpl w:val="6E5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CE30F1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083019"/>
    <w:multiLevelType w:val="multilevel"/>
    <w:tmpl w:val="CE5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6825F9"/>
    <w:multiLevelType w:val="multilevel"/>
    <w:tmpl w:val="D0D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5738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1" w15:restartNumberingAfterBreak="0">
    <w:nsid w:val="62B15E10"/>
    <w:multiLevelType w:val="multilevel"/>
    <w:tmpl w:val="B37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847F5F"/>
    <w:multiLevelType w:val="multilevel"/>
    <w:tmpl w:val="65D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A94AF3"/>
    <w:multiLevelType w:val="multilevel"/>
    <w:tmpl w:val="4090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BB7378"/>
    <w:multiLevelType w:val="multilevel"/>
    <w:tmpl w:val="056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D6F4B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6E9C1C65"/>
    <w:multiLevelType w:val="multilevel"/>
    <w:tmpl w:val="E5D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6D434A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81A9F"/>
    <w:multiLevelType w:val="multilevel"/>
    <w:tmpl w:val="F90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A6199D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C118CD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467079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ED39A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7A5F6F38"/>
    <w:multiLevelType w:val="multilevel"/>
    <w:tmpl w:val="2CB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1F0A4B"/>
    <w:multiLevelType w:val="multilevel"/>
    <w:tmpl w:val="257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8C2C6D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7" w15:restartNumberingAfterBreak="0">
    <w:nsid w:val="7E4D24FB"/>
    <w:multiLevelType w:val="multilevel"/>
    <w:tmpl w:val="F97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14724">
    <w:abstractNumId w:val="51"/>
  </w:num>
  <w:num w:numId="2" w16cid:durableId="758527147">
    <w:abstractNumId w:val="15"/>
  </w:num>
  <w:num w:numId="3" w16cid:durableId="1577934966">
    <w:abstractNumId w:val="10"/>
  </w:num>
  <w:num w:numId="4" w16cid:durableId="1813517108">
    <w:abstractNumId w:val="66"/>
  </w:num>
  <w:num w:numId="5" w16cid:durableId="996147577">
    <w:abstractNumId w:val="21"/>
  </w:num>
  <w:num w:numId="6" w16cid:durableId="630791726">
    <w:abstractNumId w:val="38"/>
  </w:num>
  <w:num w:numId="7" w16cid:durableId="813982463">
    <w:abstractNumId w:val="44"/>
  </w:num>
  <w:num w:numId="8" w16cid:durableId="1658531616">
    <w:abstractNumId w:val="9"/>
  </w:num>
  <w:num w:numId="9" w16cid:durableId="698242819">
    <w:abstractNumId w:val="7"/>
  </w:num>
  <w:num w:numId="10" w16cid:durableId="126439008">
    <w:abstractNumId w:val="6"/>
  </w:num>
  <w:num w:numId="11" w16cid:durableId="564803921">
    <w:abstractNumId w:val="5"/>
  </w:num>
  <w:num w:numId="12" w16cid:durableId="1276328222">
    <w:abstractNumId w:val="4"/>
  </w:num>
  <w:num w:numId="13" w16cid:durableId="1026834886">
    <w:abstractNumId w:val="8"/>
  </w:num>
  <w:num w:numId="14" w16cid:durableId="1304652612">
    <w:abstractNumId w:val="3"/>
  </w:num>
  <w:num w:numId="15" w16cid:durableId="1415515201">
    <w:abstractNumId w:val="2"/>
  </w:num>
  <w:num w:numId="16" w16cid:durableId="863327715">
    <w:abstractNumId w:val="1"/>
  </w:num>
  <w:num w:numId="17" w16cid:durableId="710686434">
    <w:abstractNumId w:val="0"/>
  </w:num>
  <w:num w:numId="18" w16cid:durableId="749356074">
    <w:abstractNumId w:val="27"/>
  </w:num>
  <w:num w:numId="19" w16cid:durableId="2095083607">
    <w:abstractNumId w:val="31"/>
  </w:num>
  <w:num w:numId="20" w16cid:durableId="791750838">
    <w:abstractNumId w:val="55"/>
  </w:num>
  <w:num w:numId="21" w16cid:durableId="1025405200">
    <w:abstractNumId w:val="42"/>
  </w:num>
  <w:num w:numId="22" w16cid:durableId="1072892048">
    <w:abstractNumId w:val="12"/>
  </w:num>
  <w:num w:numId="23" w16cid:durableId="645012309">
    <w:abstractNumId w:val="76"/>
  </w:num>
  <w:num w:numId="24" w16cid:durableId="1698850658">
    <w:abstractNumId w:val="73"/>
  </w:num>
  <w:num w:numId="25" w16cid:durableId="472217767">
    <w:abstractNumId w:val="60"/>
  </w:num>
  <w:num w:numId="26" w16cid:durableId="2025355380">
    <w:abstractNumId w:val="29"/>
  </w:num>
  <w:num w:numId="27" w16cid:durableId="2124691991">
    <w:abstractNumId w:val="17"/>
  </w:num>
  <w:num w:numId="28" w16cid:durableId="859465285">
    <w:abstractNumId w:val="37"/>
  </w:num>
  <w:num w:numId="29" w16cid:durableId="523792207">
    <w:abstractNumId w:val="28"/>
  </w:num>
  <w:num w:numId="30" w16cid:durableId="527564991">
    <w:abstractNumId w:val="72"/>
  </w:num>
  <w:num w:numId="31" w16cid:durableId="2038312126">
    <w:abstractNumId w:val="48"/>
  </w:num>
  <w:num w:numId="32" w16cid:durableId="1079475817">
    <w:abstractNumId w:val="39"/>
  </w:num>
  <w:num w:numId="33" w16cid:durableId="2117208151">
    <w:abstractNumId w:val="49"/>
  </w:num>
  <w:num w:numId="34" w16cid:durableId="337775415">
    <w:abstractNumId w:val="18"/>
  </w:num>
  <w:num w:numId="35" w16cid:durableId="131868663">
    <w:abstractNumId w:val="75"/>
  </w:num>
  <w:num w:numId="36" w16cid:durableId="814446020">
    <w:abstractNumId w:val="68"/>
  </w:num>
  <w:num w:numId="37" w16cid:durableId="1244101104">
    <w:abstractNumId w:val="25"/>
  </w:num>
  <w:num w:numId="38" w16cid:durableId="798382151">
    <w:abstractNumId w:val="32"/>
  </w:num>
  <w:num w:numId="39" w16cid:durableId="1555660725">
    <w:abstractNumId w:val="57"/>
  </w:num>
  <w:num w:numId="40" w16cid:durableId="2022662496">
    <w:abstractNumId w:val="19"/>
  </w:num>
  <w:num w:numId="41" w16cid:durableId="1319922668">
    <w:abstractNumId w:val="65"/>
  </w:num>
  <w:num w:numId="42" w16cid:durableId="1353995292">
    <w:abstractNumId w:val="11"/>
  </w:num>
  <w:num w:numId="43" w16cid:durableId="682898546">
    <w:abstractNumId w:val="71"/>
  </w:num>
  <w:num w:numId="44" w16cid:durableId="1845895249">
    <w:abstractNumId w:val="33"/>
  </w:num>
  <w:num w:numId="45" w16cid:durableId="884218664">
    <w:abstractNumId w:val="14"/>
  </w:num>
  <w:num w:numId="46" w16cid:durableId="2098867693">
    <w:abstractNumId w:val="20"/>
  </w:num>
  <w:num w:numId="47" w16cid:durableId="405031863">
    <w:abstractNumId w:val="24"/>
  </w:num>
  <w:num w:numId="48" w16cid:durableId="1484394483">
    <w:abstractNumId w:val="70"/>
  </w:num>
  <w:num w:numId="49" w16cid:durableId="328824967">
    <w:abstractNumId w:val="23"/>
  </w:num>
  <w:num w:numId="50" w16cid:durableId="1000040680">
    <w:abstractNumId w:val="30"/>
  </w:num>
  <w:num w:numId="51" w16cid:durableId="28380546">
    <w:abstractNumId w:val="61"/>
  </w:num>
  <w:num w:numId="52" w16cid:durableId="387801693">
    <w:abstractNumId w:val="64"/>
  </w:num>
  <w:num w:numId="53" w16cid:durableId="2063865612">
    <w:abstractNumId w:val="52"/>
  </w:num>
  <w:num w:numId="54" w16cid:durableId="845827682">
    <w:abstractNumId w:val="45"/>
  </w:num>
  <w:num w:numId="55" w16cid:durableId="407700270">
    <w:abstractNumId w:val="47"/>
  </w:num>
  <w:num w:numId="56" w16cid:durableId="2134128455">
    <w:abstractNumId w:val="34"/>
  </w:num>
  <w:num w:numId="57" w16cid:durableId="18824420">
    <w:abstractNumId w:val="58"/>
  </w:num>
  <w:num w:numId="58" w16cid:durableId="1617758578">
    <w:abstractNumId w:val="46"/>
  </w:num>
  <w:num w:numId="59" w16cid:durableId="1231843354">
    <w:abstractNumId w:val="16"/>
  </w:num>
  <w:num w:numId="60" w16cid:durableId="1595822834">
    <w:abstractNumId w:val="63"/>
  </w:num>
  <w:num w:numId="61" w16cid:durableId="17395332">
    <w:abstractNumId w:val="41"/>
  </w:num>
  <w:num w:numId="62" w16cid:durableId="531236434">
    <w:abstractNumId w:val="13"/>
  </w:num>
  <w:num w:numId="63" w16cid:durableId="899940607">
    <w:abstractNumId w:val="22"/>
  </w:num>
  <w:num w:numId="64" w16cid:durableId="1817066240">
    <w:abstractNumId w:val="69"/>
  </w:num>
  <w:num w:numId="65" w16cid:durableId="1137837682">
    <w:abstractNumId w:val="40"/>
  </w:num>
  <w:num w:numId="66" w16cid:durableId="1147362543">
    <w:abstractNumId w:val="62"/>
  </w:num>
  <w:num w:numId="67" w16cid:durableId="590742590">
    <w:abstractNumId w:val="77"/>
  </w:num>
  <w:num w:numId="68" w16cid:durableId="986011689">
    <w:abstractNumId w:val="74"/>
  </w:num>
  <w:num w:numId="69" w16cid:durableId="24253425">
    <w:abstractNumId w:val="67"/>
  </w:num>
  <w:num w:numId="70" w16cid:durableId="818302979">
    <w:abstractNumId w:val="36"/>
  </w:num>
  <w:num w:numId="71" w16cid:durableId="1527401407">
    <w:abstractNumId w:val="35"/>
  </w:num>
  <w:num w:numId="72" w16cid:durableId="78798549">
    <w:abstractNumId w:val="26"/>
  </w:num>
  <w:num w:numId="73" w16cid:durableId="1524250011">
    <w:abstractNumId w:val="50"/>
  </w:num>
  <w:num w:numId="74" w16cid:durableId="1967346388">
    <w:abstractNumId w:val="43"/>
  </w:num>
  <w:num w:numId="75" w16cid:durableId="588202580">
    <w:abstractNumId w:val="56"/>
  </w:num>
  <w:num w:numId="76" w16cid:durableId="1141994719">
    <w:abstractNumId w:val="54"/>
  </w:num>
  <w:num w:numId="77" w16cid:durableId="1020857409">
    <w:abstractNumId w:val="59"/>
  </w:num>
  <w:num w:numId="78" w16cid:durableId="91517190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C8"/>
    <w:rsid w:val="000C4B80"/>
    <w:rsid w:val="00122C9E"/>
    <w:rsid w:val="001D4A7D"/>
    <w:rsid w:val="004074AB"/>
    <w:rsid w:val="004D1F3F"/>
    <w:rsid w:val="004E108E"/>
    <w:rsid w:val="005B20AD"/>
    <w:rsid w:val="005E0DF0"/>
    <w:rsid w:val="00645252"/>
    <w:rsid w:val="006669CB"/>
    <w:rsid w:val="006D3D74"/>
    <w:rsid w:val="006E3B9A"/>
    <w:rsid w:val="00737AF5"/>
    <w:rsid w:val="0075727C"/>
    <w:rsid w:val="0083569A"/>
    <w:rsid w:val="00885539"/>
    <w:rsid w:val="008A7E11"/>
    <w:rsid w:val="00930DC0"/>
    <w:rsid w:val="00937B04"/>
    <w:rsid w:val="00957D4D"/>
    <w:rsid w:val="009E4564"/>
    <w:rsid w:val="00A840DF"/>
    <w:rsid w:val="00A9204E"/>
    <w:rsid w:val="00B62520"/>
    <w:rsid w:val="00BC7F8D"/>
    <w:rsid w:val="00BE2149"/>
    <w:rsid w:val="00BE270A"/>
    <w:rsid w:val="00D06E7E"/>
    <w:rsid w:val="00EC3107"/>
    <w:rsid w:val="00F545C8"/>
    <w:rsid w:val="00FA69A5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4270A28F"/>
  <w15:chartTrackingRefBased/>
  <w15:docId w15:val="{0089C320-7A8A-4567-A0B2-7E4070D5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E270A"/>
    <w:rPr>
      <w:rFonts w:ascii="맑은 고딕" w:eastAsia="맑은 고딕" w:hAnsi="맑은 고딕"/>
    </w:rPr>
  </w:style>
  <w:style w:type="paragraph" w:styleId="1">
    <w:name w:val="heading 1"/>
    <w:basedOn w:val="a2"/>
    <w:next w:val="a2"/>
    <w:link w:val="1Char"/>
    <w:uiPriority w:val="9"/>
    <w:qFormat/>
    <w:rsid w:val="00BE270A"/>
    <w:pPr>
      <w:keepNext/>
      <w:keepLines/>
      <w:spacing w:before="240"/>
      <w:outlineLvl w:val="0"/>
    </w:pPr>
    <w:rPr>
      <w:rFonts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Char"/>
    <w:uiPriority w:val="9"/>
    <w:unhideWhenUsed/>
    <w:qFormat/>
    <w:rsid w:val="00BE270A"/>
    <w:pPr>
      <w:keepNext/>
      <w:keepLines/>
      <w:spacing w:before="40"/>
      <w:outlineLvl w:val="1"/>
    </w:pPr>
    <w:rPr>
      <w:rFonts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Char"/>
    <w:uiPriority w:val="9"/>
    <w:unhideWhenUsed/>
    <w:qFormat/>
    <w:rsid w:val="00BE270A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Char"/>
    <w:uiPriority w:val="9"/>
    <w:unhideWhenUsed/>
    <w:qFormat/>
    <w:rsid w:val="00BE270A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Char"/>
    <w:uiPriority w:val="9"/>
    <w:unhideWhenUsed/>
    <w:qFormat/>
    <w:rsid w:val="00BE270A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Char"/>
    <w:uiPriority w:val="9"/>
    <w:unhideWhenUsed/>
    <w:qFormat/>
    <w:rsid w:val="00BE270A"/>
    <w:pPr>
      <w:keepNext/>
      <w:keepLines/>
      <w:spacing w:before="40"/>
      <w:outlineLvl w:val="5"/>
    </w:pPr>
    <w:rPr>
      <w:rFonts w:cstheme="majorBidi"/>
      <w:color w:val="1F4D78" w:themeColor="accent1" w:themeShade="7F"/>
    </w:rPr>
  </w:style>
  <w:style w:type="paragraph" w:styleId="7">
    <w:name w:val="heading 7"/>
    <w:basedOn w:val="a2"/>
    <w:next w:val="a2"/>
    <w:link w:val="7Char"/>
    <w:uiPriority w:val="9"/>
    <w:unhideWhenUsed/>
    <w:qFormat/>
    <w:rsid w:val="00BE270A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Char"/>
    <w:uiPriority w:val="9"/>
    <w:unhideWhenUsed/>
    <w:qFormat/>
    <w:rsid w:val="00BE270A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Char"/>
    <w:uiPriority w:val="9"/>
    <w:unhideWhenUsed/>
    <w:qFormat/>
    <w:rsid w:val="00BE270A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"/>
    <w:rsid w:val="00BE270A"/>
    <w:rPr>
      <w:rFonts w:ascii="맑은 고딕" w:eastAsia="맑은 고딕" w:hAnsi="맑은 고딕" w:cstheme="majorBidi"/>
      <w:color w:val="1F4E79" w:themeColor="accent1" w:themeShade="80"/>
      <w:sz w:val="32"/>
      <w:szCs w:val="32"/>
    </w:rPr>
  </w:style>
  <w:style w:type="character" w:customStyle="1" w:styleId="2Char">
    <w:name w:val="제목 2 Char"/>
    <w:basedOn w:val="a3"/>
    <w:link w:val="21"/>
    <w:uiPriority w:val="9"/>
    <w:rsid w:val="00BE270A"/>
    <w:rPr>
      <w:rFonts w:ascii="맑은 고딕" w:eastAsia="맑은 고딕" w:hAnsi="맑은 고딕" w:cstheme="majorBidi"/>
      <w:color w:val="1F4E79" w:themeColor="accent1" w:themeShade="80"/>
      <w:sz w:val="26"/>
      <w:szCs w:val="26"/>
    </w:rPr>
  </w:style>
  <w:style w:type="character" w:customStyle="1" w:styleId="3Char">
    <w:name w:val="제목 3 Char"/>
    <w:basedOn w:val="a3"/>
    <w:link w:val="31"/>
    <w:uiPriority w:val="9"/>
    <w:rsid w:val="00BE270A"/>
    <w:rPr>
      <w:rFonts w:ascii="맑은 고딕" w:eastAsia="맑은 고딕" w:hAnsi="맑은 고딕" w:cstheme="majorBidi"/>
      <w:color w:val="1F4D78" w:themeColor="accent1" w:themeShade="7F"/>
      <w:sz w:val="24"/>
      <w:szCs w:val="24"/>
    </w:rPr>
  </w:style>
  <w:style w:type="character" w:customStyle="1" w:styleId="4Char">
    <w:name w:val="제목 4 Char"/>
    <w:basedOn w:val="a3"/>
    <w:link w:val="41"/>
    <w:uiPriority w:val="9"/>
    <w:rsid w:val="00BE270A"/>
    <w:rPr>
      <w:rFonts w:ascii="맑은 고딕" w:eastAsia="맑은 고딕" w:hAnsi="맑은 고딕" w:cstheme="majorBidi"/>
      <w:i/>
      <w:iCs/>
      <w:color w:val="1F4E79" w:themeColor="accent1" w:themeShade="80"/>
    </w:rPr>
  </w:style>
  <w:style w:type="character" w:customStyle="1" w:styleId="5Char">
    <w:name w:val="제목 5 Char"/>
    <w:basedOn w:val="a3"/>
    <w:link w:val="51"/>
    <w:uiPriority w:val="9"/>
    <w:rsid w:val="00BE270A"/>
    <w:rPr>
      <w:rFonts w:ascii="맑은 고딕" w:eastAsia="맑은 고딕" w:hAnsi="맑은 고딕" w:cstheme="majorBidi"/>
      <w:color w:val="1F4E79" w:themeColor="accent1" w:themeShade="80"/>
    </w:rPr>
  </w:style>
  <w:style w:type="character" w:customStyle="1" w:styleId="6Char">
    <w:name w:val="제목 6 Char"/>
    <w:basedOn w:val="a3"/>
    <w:link w:val="6"/>
    <w:uiPriority w:val="9"/>
    <w:rsid w:val="00BE270A"/>
    <w:rPr>
      <w:rFonts w:ascii="맑은 고딕" w:eastAsia="맑은 고딕" w:hAnsi="맑은 고딕" w:cstheme="majorBidi"/>
      <w:color w:val="1F4D78" w:themeColor="accent1" w:themeShade="7F"/>
    </w:rPr>
  </w:style>
  <w:style w:type="character" w:customStyle="1" w:styleId="7Char">
    <w:name w:val="제목 7 Char"/>
    <w:basedOn w:val="a3"/>
    <w:link w:val="7"/>
    <w:uiPriority w:val="9"/>
    <w:rsid w:val="00BE270A"/>
    <w:rPr>
      <w:rFonts w:ascii="맑은 고딕" w:eastAsia="맑은 고딕" w:hAnsi="맑은 고딕" w:cstheme="majorBidi"/>
      <w:i/>
      <w:iCs/>
      <w:color w:val="1F4D78" w:themeColor="accent1" w:themeShade="7F"/>
    </w:rPr>
  </w:style>
  <w:style w:type="character" w:customStyle="1" w:styleId="8Char">
    <w:name w:val="제목 8 Char"/>
    <w:basedOn w:val="a3"/>
    <w:link w:val="8"/>
    <w:uiPriority w:val="9"/>
    <w:rsid w:val="00BE270A"/>
    <w:rPr>
      <w:rFonts w:ascii="맑은 고딕" w:eastAsia="맑은 고딕" w:hAnsi="맑은 고딕" w:cstheme="majorBidi"/>
      <w:color w:val="272727" w:themeColor="text1" w:themeTint="D8"/>
      <w:szCs w:val="21"/>
    </w:rPr>
  </w:style>
  <w:style w:type="character" w:customStyle="1" w:styleId="9Char">
    <w:name w:val="제목 9 Char"/>
    <w:basedOn w:val="a3"/>
    <w:link w:val="9"/>
    <w:uiPriority w:val="9"/>
    <w:rsid w:val="00BE270A"/>
    <w:rPr>
      <w:rFonts w:ascii="맑은 고딕" w:eastAsia="맑은 고딕" w:hAnsi="맑은 고딕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Char"/>
    <w:uiPriority w:val="10"/>
    <w:qFormat/>
    <w:rsid w:val="00BE270A"/>
    <w:pPr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3"/>
    <w:link w:val="a6"/>
    <w:uiPriority w:val="10"/>
    <w:rsid w:val="00BE270A"/>
    <w:rPr>
      <w:rFonts w:ascii="맑은 고딕" w:eastAsia="맑은 고딕" w:hAnsi="맑은 고딕" w:cstheme="majorBidi"/>
      <w:spacing w:val="-10"/>
      <w:kern w:val="28"/>
      <w:sz w:val="56"/>
      <w:szCs w:val="56"/>
    </w:rPr>
  </w:style>
  <w:style w:type="paragraph" w:styleId="a7">
    <w:name w:val="Subtitle"/>
    <w:basedOn w:val="a2"/>
    <w:next w:val="a2"/>
    <w:link w:val="Char0"/>
    <w:uiPriority w:val="11"/>
    <w:qFormat/>
    <w:rsid w:val="00BE270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0">
    <w:name w:val="부제 Char"/>
    <w:basedOn w:val="a3"/>
    <w:link w:val="a7"/>
    <w:uiPriority w:val="11"/>
    <w:rsid w:val="00BE270A"/>
    <w:rPr>
      <w:rFonts w:ascii="맑은 고딕" w:eastAsia="맑은 고딕" w:hAnsi="맑은 고딕"/>
      <w:color w:val="5A5A5A" w:themeColor="text1" w:themeTint="A5"/>
      <w:spacing w:val="15"/>
    </w:rPr>
  </w:style>
  <w:style w:type="character" w:styleId="a8">
    <w:name w:val="Subtle Emphasis"/>
    <w:basedOn w:val="a3"/>
    <w:uiPriority w:val="19"/>
    <w:qFormat/>
    <w:rsid w:val="00BE270A"/>
    <w:rPr>
      <w:rFonts w:ascii="맑은 고딕" w:eastAsia="맑은 고딕" w:hAnsi="맑은 고딕"/>
      <w:i/>
      <w:iCs/>
      <w:color w:val="404040" w:themeColor="text1" w:themeTint="BF"/>
    </w:rPr>
  </w:style>
  <w:style w:type="character" w:styleId="a9">
    <w:name w:val="Emphasis"/>
    <w:basedOn w:val="a3"/>
    <w:uiPriority w:val="20"/>
    <w:qFormat/>
    <w:rsid w:val="00BE270A"/>
    <w:rPr>
      <w:rFonts w:ascii="맑은 고딕" w:eastAsia="맑은 고딕" w:hAnsi="맑은 고딕"/>
      <w:i/>
      <w:iCs/>
    </w:rPr>
  </w:style>
  <w:style w:type="character" w:styleId="aa">
    <w:name w:val="Intense Emphasis"/>
    <w:basedOn w:val="a3"/>
    <w:uiPriority w:val="21"/>
    <w:qFormat/>
    <w:rsid w:val="00BE270A"/>
    <w:rPr>
      <w:rFonts w:ascii="맑은 고딕" w:eastAsia="맑은 고딕" w:hAnsi="맑은 고딕"/>
      <w:i/>
      <w:iCs/>
      <w:color w:val="1F4E79" w:themeColor="accent1" w:themeShade="80"/>
    </w:rPr>
  </w:style>
  <w:style w:type="character" w:styleId="ab">
    <w:name w:val="Strong"/>
    <w:basedOn w:val="a3"/>
    <w:uiPriority w:val="22"/>
    <w:qFormat/>
    <w:rsid w:val="00BE270A"/>
    <w:rPr>
      <w:rFonts w:ascii="맑은 고딕" w:eastAsia="맑은 고딕" w:hAnsi="맑은 고딕"/>
      <w:b/>
      <w:bCs/>
    </w:rPr>
  </w:style>
  <w:style w:type="paragraph" w:styleId="ac">
    <w:name w:val="Quote"/>
    <w:basedOn w:val="a2"/>
    <w:next w:val="a2"/>
    <w:link w:val="Char1"/>
    <w:uiPriority w:val="29"/>
    <w:qFormat/>
    <w:rsid w:val="00BE270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3"/>
    <w:link w:val="ac"/>
    <w:uiPriority w:val="29"/>
    <w:rsid w:val="00BE270A"/>
    <w:rPr>
      <w:rFonts w:ascii="맑은 고딕" w:eastAsia="맑은 고딕" w:hAnsi="맑은 고딕"/>
      <w:i/>
      <w:iCs/>
      <w:color w:val="404040" w:themeColor="text1" w:themeTint="BF"/>
    </w:rPr>
  </w:style>
  <w:style w:type="paragraph" w:styleId="ad">
    <w:name w:val="Intense Quote"/>
    <w:basedOn w:val="a2"/>
    <w:next w:val="a2"/>
    <w:link w:val="Char2"/>
    <w:uiPriority w:val="30"/>
    <w:qFormat/>
    <w:rsid w:val="00BE270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har2">
    <w:name w:val="강한 인용 Char"/>
    <w:basedOn w:val="a3"/>
    <w:link w:val="ad"/>
    <w:uiPriority w:val="30"/>
    <w:rsid w:val="00BE270A"/>
    <w:rPr>
      <w:rFonts w:ascii="맑은 고딕" w:eastAsia="맑은 고딕" w:hAnsi="맑은 고딕"/>
      <w:i/>
      <w:iCs/>
      <w:color w:val="1F4E79" w:themeColor="accent1" w:themeShade="80"/>
    </w:rPr>
  </w:style>
  <w:style w:type="character" w:styleId="ae">
    <w:name w:val="Subtle Reference"/>
    <w:basedOn w:val="a3"/>
    <w:uiPriority w:val="31"/>
    <w:qFormat/>
    <w:rsid w:val="00BE270A"/>
    <w:rPr>
      <w:rFonts w:ascii="맑은 고딕" w:eastAsia="맑은 고딕" w:hAnsi="맑은 고딕"/>
      <w:smallCaps/>
      <w:color w:val="5A5A5A" w:themeColor="text1" w:themeTint="A5"/>
    </w:rPr>
  </w:style>
  <w:style w:type="character" w:styleId="af">
    <w:name w:val="Intense Reference"/>
    <w:basedOn w:val="a3"/>
    <w:uiPriority w:val="32"/>
    <w:qFormat/>
    <w:rsid w:val="00BE270A"/>
    <w:rPr>
      <w:rFonts w:ascii="맑은 고딕" w:eastAsia="맑은 고딕" w:hAnsi="맑은 고딕"/>
      <w:b/>
      <w:bCs/>
      <w:caps w:val="0"/>
      <w:smallCaps/>
      <w:color w:val="1F4E79" w:themeColor="accent1" w:themeShade="80"/>
      <w:spacing w:val="5"/>
    </w:rPr>
  </w:style>
  <w:style w:type="character" w:styleId="af0">
    <w:name w:val="Book Title"/>
    <w:basedOn w:val="a3"/>
    <w:uiPriority w:val="33"/>
    <w:qFormat/>
    <w:rsid w:val="00BE270A"/>
    <w:rPr>
      <w:rFonts w:ascii="맑은 고딕" w:eastAsia="맑은 고딕" w:hAnsi="맑은 고딕"/>
      <w:b/>
      <w:bCs/>
      <w:i/>
      <w:iCs/>
      <w:spacing w:val="5"/>
    </w:rPr>
  </w:style>
  <w:style w:type="character" w:styleId="af1">
    <w:name w:val="Hyperlink"/>
    <w:basedOn w:val="a3"/>
    <w:uiPriority w:val="99"/>
    <w:unhideWhenUsed/>
    <w:rsid w:val="00BE270A"/>
    <w:rPr>
      <w:rFonts w:ascii="맑은 고딕" w:eastAsia="맑은 고딕" w:hAnsi="맑은 고딕"/>
      <w:color w:val="1F4E79" w:themeColor="accent1" w:themeShade="80"/>
      <w:u w:val="single"/>
    </w:rPr>
  </w:style>
  <w:style w:type="character" w:styleId="af2">
    <w:name w:val="FollowedHyperlink"/>
    <w:basedOn w:val="a3"/>
    <w:uiPriority w:val="99"/>
    <w:unhideWhenUsed/>
    <w:rsid w:val="00BE270A"/>
    <w:rPr>
      <w:rFonts w:ascii="맑은 고딕" w:eastAsia="맑은 고딕" w:hAnsi="맑은 고딕"/>
      <w:color w:val="954F72" w:themeColor="followedHyperlink"/>
      <w:u w:val="single"/>
    </w:rPr>
  </w:style>
  <w:style w:type="paragraph" w:styleId="af3">
    <w:name w:val="caption"/>
    <w:basedOn w:val="a2"/>
    <w:next w:val="a2"/>
    <w:uiPriority w:val="35"/>
    <w:unhideWhenUsed/>
    <w:qFormat/>
    <w:rsid w:val="00BE270A"/>
    <w:pPr>
      <w:spacing w:after="200"/>
    </w:pPr>
    <w:rPr>
      <w:i/>
      <w:iCs/>
      <w:color w:val="44546A" w:themeColor="text2"/>
      <w:szCs w:val="18"/>
    </w:rPr>
  </w:style>
  <w:style w:type="paragraph" w:styleId="af4">
    <w:name w:val="Balloon Text"/>
    <w:basedOn w:val="a2"/>
    <w:link w:val="Char3"/>
    <w:uiPriority w:val="99"/>
    <w:semiHidden/>
    <w:unhideWhenUsed/>
    <w:rsid w:val="00BE270A"/>
    <w:rPr>
      <w:rFonts w:cs="Segoe UI"/>
      <w:szCs w:val="18"/>
    </w:rPr>
  </w:style>
  <w:style w:type="character" w:customStyle="1" w:styleId="Char3">
    <w:name w:val="풍선 도움말 텍스트 Char"/>
    <w:basedOn w:val="a3"/>
    <w:link w:val="af4"/>
    <w:uiPriority w:val="99"/>
    <w:semiHidden/>
    <w:rsid w:val="00BE270A"/>
    <w:rPr>
      <w:rFonts w:ascii="맑은 고딕" w:eastAsia="맑은 고딕" w:hAnsi="맑은 고딕" w:cs="Segoe UI"/>
      <w:szCs w:val="18"/>
    </w:rPr>
  </w:style>
  <w:style w:type="paragraph" w:styleId="af5">
    <w:name w:val="Block Text"/>
    <w:basedOn w:val="a2"/>
    <w:uiPriority w:val="99"/>
    <w:semiHidden/>
    <w:unhideWhenUsed/>
    <w:rsid w:val="00BE270A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i/>
      <w:iCs/>
      <w:color w:val="1F4E79" w:themeColor="accent1" w:themeShade="80"/>
    </w:rPr>
  </w:style>
  <w:style w:type="paragraph" w:styleId="32">
    <w:name w:val="Body Text 3"/>
    <w:basedOn w:val="a2"/>
    <w:link w:val="3Char0"/>
    <w:uiPriority w:val="99"/>
    <w:semiHidden/>
    <w:unhideWhenUsed/>
    <w:rsid w:val="00BE270A"/>
    <w:pPr>
      <w:spacing w:after="120"/>
    </w:pPr>
    <w:rPr>
      <w:szCs w:val="16"/>
    </w:rPr>
  </w:style>
  <w:style w:type="character" w:customStyle="1" w:styleId="3Char0">
    <w:name w:val="본문 3 Char"/>
    <w:basedOn w:val="a3"/>
    <w:link w:val="32"/>
    <w:uiPriority w:val="99"/>
    <w:semiHidden/>
    <w:rsid w:val="00BE270A"/>
    <w:rPr>
      <w:rFonts w:ascii="맑은 고딕" w:eastAsia="맑은 고딕" w:hAnsi="맑은 고딕"/>
      <w:szCs w:val="16"/>
    </w:rPr>
  </w:style>
  <w:style w:type="paragraph" w:styleId="33">
    <w:name w:val="Body Text Indent 3"/>
    <w:basedOn w:val="a2"/>
    <w:link w:val="3Char1"/>
    <w:uiPriority w:val="99"/>
    <w:semiHidden/>
    <w:unhideWhenUsed/>
    <w:rsid w:val="00BE270A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3"/>
    <w:link w:val="33"/>
    <w:uiPriority w:val="99"/>
    <w:semiHidden/>
    <w:rsid w:val="00BE270A"/>
    <w:rPr>
      <w:rFonts w:ascii="맑은 고딕" w:eastAsia="맑은 고딕" w:hAnsi="맑은 고딕"/>
      <w:szCs w:val="16"/>
    </w:rPr>
  </w:style>
  <w:style w:type="character" w:styleId="af6">
    <w:name w:val="annotation reference"/>
    <w:basedOn w:val="a3"/>
    <w:uiPriority w:val="99"/>
    <w:semiHidden/>
    <w:unhideWhenUsed/>
    <w:rsid w:val="00BE270A"/>
    <w:rPr>
      <w:rFonts w:ascii="맑은 고딕" w:eastAsia="맑은 고딕" w:hAnsi="맑은 고딕"/>
      <w:sz w:val="22"/>
      <w:szCs w:val="16"/>
    </w:rPr>
  </w:style>
  <w:style w:type="paragraph" w:styleId="af7">
    <w:name w:val="annotation text"/>
    <w:basedOn w:val="a2"/>
    <w:link w:val="Char4"/>
    <w:uiPriority w:val="99"/>
    <w:semiHidden/>
    <w:unhideWhenUsed/>
    <w:rsid w:val="00BE270A"/>
    <w:rPr>
      <w:szCs w:val="20"/>
    </w:rPr>
  </w:style>
  <w:style w:type="character" w:customStyle="1" w:styleId="Char4">
    <w:name w:val="메모 텍스트 Char"/>
    <w:basedOn w:val="a3"/>
    <w:link w:val="af7"/>
    <w:uiPriority w:val="99"/>
    <w:semiHidden/>
    <w:rsid w:val="00BE270A"/>
    <w:rPr>
      <w:rFonts w:ascii="맑은 고딕" w:eastAsia="맑은 고딕" w:hAnsi="맑은 고딕"/>
      <w:szCs w:val="20"/>
    </w:rPr>
  </w:style>
  <w:style w:type="paragraph" w:styleId="af8">
    <w:name w:val="annotation subject"/>
    <w:basedOn w:val="af7"/>
    <w:next w:val="af7"/>
    <w:link w:val="Char5"/>
    <w:uiPriority w:val="99"/>
    <w:semiHidden/>
    <w:unhideWhenUsed/>
    <w:rsid w:val="00BE270A"/>
    <w:rPr>
      <w:b/>
      <w:bCs/>
    </w:rPr>
  </w:style>
  <w:style w:type="character" w:customStyle="1" w:styleId="Char5">
    <w:name w:val="메모 주제 Char"/>
    <w:basedOn w:val="Char4"/>
    <w:link w:val="af8"/>
    <w:uiPriority w:val="99"/>
    <w:semiHidden/>
    <w:rsid w:val="00BE270A"/>
    <w:rPr>
      <w:rFonts w:ascii="맑은 고딕" w:eastAsia="맑은 고딕" w:hAnsi="맑은 고딕"/>
      <w:b/>
      <w:bCs/>
      <w:szCs w:val="20"/>
    </w:rPr>
  </w:style>
  <w:style w:type="paragraph" w:styleId="af9">
    <w:name w:val="Document Map"/>
    <w:basedOn w:val="a2"/>
    <w:link w:val="Char6"/>
    <w:uiPriority w:val="99"/>
    <w:semiHidden/>
    <w:unhideWhenUsed/>
    <w:rsid w:val="00BE270A"/>
    <w:rPr>
      <w:rFonts w:cs="Segoe UI"/>
      <w:szCs w:val="16"/>
    </w:rPr>
  </w:style>
  <w:style w:type="character" w:customStyle="1" w:styleId="Char6">
    <w:name w:val="문서 구조 Char"/>
    <w:basedOn w:val="a3"/>
    <w:link w:val="af9"/>
    <w:uiPriority w:val="99"/>
    <w:semiHidden/>
    <w:rsid w:val="00BE270A"/>
    <w:rPr>
      <w:rFonts w:ascii="맑은 고딕" w:eastAsia="맑은 고딕" w:hAnsi="맑은 고딕" w:cs="Segoe UI"/>
      <w:szCs w:val="16"/>
    </w:rPr>
  </w:style>
  <w:style w:type="paragraph" w:styleId="afa">
    <w:name w:val="endnote text"/>
    <w:basedOn w:val="a2"/>
    <w:link w:val="Char7"/>
    <w:uiPriority w:val="99"/>
    <w:semiHidden/>
    <w:unhideWhenUsed/>
    <w:rsid w:val="00BE270A"/>
    <w:rPr>
      <w:szCs w:val="20"/>
    </w:rPr>
  </w:style>
  <w:style w:type="character" w:customStyle="1" w:styleId="Char7">
    <w:name w:val="미주 텍스트 Char"/>
    <w:basedOn w:val="a3"/>
    <w:link w:val="afa"/>
    <w:uiPriority w:val="99"/>
    <w:semiHidden/>
    <w:rsid w:val="00BE270A"/>
    <w:rPr>
      <w:rFonts w:ascii="맑은 고딕" w:eastAsia="맑은 고딕" w:hAnsi="맑은 고딕"/>
      <w:szCs w:val="20"/>
    </w:rPr>
  </w:style>
  <w:style w:type="paragraph" w:styleId="afb">
    <w:name w:val="envelope return"/>
    <w:basedOn w:val="a2"/>
    <w:uiPriority w:val="99"/>
    <w:semiHidden/>
    <w:unhideWhenUsed/>
    <w:rsid w:val="00BE270A"/>
    <w:rPr>
      <w:rFonts w:cstheme="majorBidi"/>
      <w:szCs w:val="20"/>
    </w:rPr>
  </w:style>
  <w:style w:type="paragraph" w:styleId="afc">
    <w:name w:val="footnote text"/>
    <w:basedOn w:val="a2"/>
    <w:link w:val="Char8"/>
    <w:uiPriority w:val="99"/>
    <w:semiHidden/>
    <w:unhideWhenUsed/>
    <w:rsid w:val="00BE270A"/>
    <w:rPr>
      <w:szCs w:val="20"/>
    </w:rPr>
  </w:style>
  <w:style w:type="character" w:customStyle="1" w:styleId="Char8">
    <w:name w:val="각주 텍스트 Char"/>
    <w:basedOn w:val="a3"/>
    <w:link w:val="afc"/>
    <w:uiPriority w:val="99"/>
    <w:semiHidden/>
    <w:rsid w:val="00BE270A"/>
    <w:rPr>
      <w:rFonts w:ascii="맑은 고딕" w:eastAsia="맑은 고딕" w:hAnsi="맑은 고딕"/>
      <w:szCs w:val="20"/>
    </w:rPr>
  </w:style>
  <w:style w:type="character" w:styleId="HTML">
    <w:name w:val="HTML Code"/>
    <w:basedOn w:val="a3"/>
    <w:uiPriority w:val="99"/>
    <w:semiHidden/>
    <w:unhideWhenUsed/>
    <w:rsid w:val="00BE270A"/>
    <w:rPr>
      <w:rFonts w:ascii="맑은 고딕" w:eastAsia="맑은 고딕" w:hAnsi="맑은 고딕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BE270A"/>
    <w:rPr>
      <w:rFonts w:ascii="맑은 고딕" w:eastAsia="맑은 고딕" w:hAnsi="맑은 고딕"/>
      <w:sz w:val="22"/>
      <w:szCs w:val="20"/>
    </w:rPr>
  </w:style>
  <w:style w:type="paragraph" w:styleId="HTML1">
    <w:name w:val="HTML Preformatted"/>
    <w:basedOn w:val="a2"/>
    <w:link w:val="HTMLChar"/>
    <w:uiPriority w:val="99"/>
    <w:semiHidden/>
    <w:unhideWhenUsed/>
    <w:rsid w:val="00BE270A"/>
    <w:rPr>
      <w:szCs w:val="20"/>
    </w:rPr>
  </w:style>
  <w:style w:type="character" w:customStyle="1" w:styleId="HTMLChar">
    <w:name w:val="미리 서식이 지정된 HTML Char"/>
    <w:basedOn w:val="a3"/>
    <w:link w:val="HTML1"/>
    <w:uiPriority w:val="99"/>
    <w:semiHidden/>
    <w:rsid w:val="00BE270A"/>
    <w:rPr>
      <w:rFonts w:ascii="맑은 고딕" w:eastAsia="맑은 고딕" w:hAnsi="맑은 고딕"/>
      <w:szCs w:val="20"/>
    </w:rPr>
  </w:style>
  <w:style w:type="character" w:styleId="HTML2">
    <w:name w:val="HTML Typewriter"/>
    <w:basedOn w:val="a3"/>
    <w:uiPriority w:val="99"/>
    <w:semiHidden/>
    <w:unhideWhenUsed/>
    <w:rsid w:val="00BE270A"/>
    <w:rPr>
      <w:rFonts w:ascii="맑은 고딕" w:eastAsia="맑은 고딕" w:hAnsi="맑은 고딕"/>
      <w:sz w:val="22"/>
      <w:szCs w:val="20"/>
    </w:rPr>
  </w:style>
  <w:style w:type="paragraph" w:styleId="afd">
    <w:name w:val="macro"/>
    <w:link w:val="Char9"/>
    <w:uiPriority w:val="99"/>
    <w:semiHidden/>
    <w:unhideWhenUsed/>
    <w:rsid w:val="00BE270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맑은 고딕" w:eastAsia="맑은 고딕" w:hAnsi="맑은 고딕"/>
      <w:szCs w:val="20"/>
    </w:rPr>
  </w:style>
  <w:style w:type="character" w:customStyle="1" w:styleId="Char9">
    <w:name w:val="매크로 텍스트 Char"/>
    <w:basedOn w:val="a3"/>
    <w:link w:val="afd"/>
    <w:uiPriority w:val="99"/>
    <w:semiHidden/>
    <w:rsid w:val="00BE270A"/>
    <w:rPr>
      <w:rFonts w:ascii="맑은 고딕" w:eastAsia="맑은 고딕" w:hAnsi="맑은 고딕"/>
      <w:szCs w:val="20"/>
    </w:rPr>
  </w:style>
  <w:style w:type="paragraph" w:styleId="afe">
    <w:name w:val="Plain Text"/>
    <w:basedOn w:val="a2"/>
    <w:link w:val="Chara"/>
    <w:uiPriority w:val="99"/>
    <w:semiHidden/>
    <w:unhideWhenUsed/>
    <w:rsid w:val="00BE270A"/>
    <w:rPr>
      <w:szCs w:val="21"/>
    </w:rPr>
  </w:style>
  <w:style w:type="character" w:customStyle="1" w:styleId="Chara">
    <w:name w:val="글자만 Char"/>
    <w:basedOn w:val="a3"/>
    <w:link w:val="afe"/>
    <w:uiPriority w:val="99"/>
    <w:semiHidden/>
    <w:rsid w:val="00BE270A"/>
    <w:rPr>
      <w:rFonts w:ascii="맑은 고딕" w:eastAsia="맑은 고딕" w:hAnsi="맑은 고딕"/>
      <w:szCs w:val="21"/>
    </w:rPr>
  </w:style>
  <w:style w:type="character" w:styleId="aff">
    <w:name w:val="Placeholder Text"/>
    <w:basedOn w:val="a3"/>
    <w:uiPriority w:val="99"/>
    <w:semiHidden/>
    <w:rsid w:val="00BE270A"/>
    <w:rPr>
      <w:rFonts w:ascii="맑은 고딕" w:eastAsia="맑은 고딕" w:hAnsi="맑은 고딕"/>
      <w:color w:val="3B3838" w:themeColor="background2" w:themeShade="40"/>
    </w:rPr>
  </w:style>
  <w:style w:type="paragraph" w:styleId="aff0">
    <w:name w:val="header"/>
    <w:basedOn w:val="a2"/>
    <w:link w:val="Charb"/>
    <w:uiPriority w:val="99"/>
    <w:unhideWhenUsed/>
    <w:rsid w:val="00BE270A"/>
  </w:style>
  <w:style w:type="character" w:customStyle="1" w:styleId="Charb">
    <w:name w:val="머리글 Char"/>
    <w:basedOn w:val="a3"/>
    <w:link w:val="aff0"/>
    <w:uiPriority w:val="99"/>
    <w:rsid w:val="00BE270A"/>
    <w:rPr>
      <w:rFonts w:ascii="맑은 고딕" w:eastAsia="맑은 고딕" w:hAnsi="맑은 고딕"/>
    </w:rPr>
  </w:style>
  <w:style w:type="paragraph" w:styleId="aff1">
    <w:name w:val="footer"/>
    <w:basedOn w:val="a2"/>
    <w:link w:val="Charc"/>
    <w:uiPriority w:val="99"/>
    <w:unhideWhenUsed/>
    <w:rsid w:val="00BE270A"/>
  </w:style>
  <w:style w:type="character" w:customStyle="1" w:styleId="Charc">
    <w:name w:val="바닥글 Char"/>
    <w:basedOn w:val="a3"/>
    <w:link w:val="aff1"/>
    <w:uiPriority w:val="99"/>
    <w:rsid w:val="00BE270A"/>
    <w:rPr>
      <w:rFonts w:ascii="맑은 고딕" w:eastAsia="맑은 고딕" w:hAnsi="맑은 고딕"/>
    </w:rPr>
  </w:style>
  <w:style w:type="paragraph" w:styleId="90">
    <w:name w:val="toc 9"/>
    <w:basedOn w:val="a2"/>
    <w:next w:val="a2"/>
    <w:autoRedefine/>
    <w:uiPriority w:val="39"/>
    <w:semiHidden/>
    <w:unhideWhenUsed/>
    <w:rsid w:val="00BE270A"/>
    <w:pPr>
      <w:spacing w:after="120"/>
      <w:ind w:left="1757"/>
    </w:pPr>
  </w:style>
  <w:style w:type="character" w:styleId="aff2">
    <w:name w:val="Mention"/>
    <w:basedOn w:val="a3"/>
    <w:uiPriority w:val="99"/>
    <w:semiHidden/>
    <w:unhideWhenUsed/>
    <w:rsid w:val="00BE270A"/>
    <w:rPr>
      <w:rFonts w:ascii="맑은 고딕" w:eastAsia="맑은 고딕" w:hAnsi="맑은 고딕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BE270A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BE270A"/>
    <w:pPr>
      <w:numPr>
        <w:numId w:val="25"/>
      </w:numPr>
    </w:pPr>
  </w:style>
  <w:style w:type="character" w:styleId="HTML3">
    <w:name w:val="HTML Variable"/>
    <w:basedOn w:val="a3"/>
    <w:uiPriority w:val="99"/>
    <w:semiHidden/>
    <w:unhideWhenUsed/>
    <w:rsid w:val="00BE270A"/>
    <w:rPr>
      <w:rFonts w:ascii="맑은 고딕" w:eastAsia="맑은 고딕" w:hAnsi="맑은 고딕"/>
      <w:i/>
      <w:iCs/>
    </w:rPr>
  </w:style>
  <w:style w:type="paragraph" w:styleId="HTML4">
    <w:name w:val="HTML Address"/>
    <w:basedOn w:val="a2"/>
    <w:link w:val="HTMLChar0"/>
    <w:uiPriority w:val="99"/>
    <w:semiHidden/>
    <w:unhideWhenUsed/>
    <w:rsid w:val="00BE270A"/>
    <w:rPr>
      <w:i/>
      <w:iCs/>
    </w:rPr>
  </w:style>
  <w:style w:type="character" w:customStyle="1" w:styleId="HTMLChar0">
    <w:name w:val="HTML 주소 Char"/>
    <w:basedOn w:val="a3"/>
    <w:link w:val="HTML4"/>
    <w:uiPriority w:val="99"/>
    <w:semiHidden/>
    <w:rsid w:val="00BE270A"/>
    <w:rPr>
      <w:rFonts w:ascii="맑은 고딕" w:eastAsia="맑은 고딕" w:hAnsi="맑은 고딕"/>
      <w:i/>
      <w:iCs/>
    </w:rPr>
  </w:style>
  <w:style w:type="character" w:styleId="HTML5">
    <w:name w:val="HTML Definition"/>
    <w:basedOn w:val="a3"/>
    <w:uiPriority w:val="99"/>
    <w:semiHidden/>
    <w:unhideWhenUsed/>
    <w:rsid w:val="00BE270A"/>
    <w:rPr>
      <w:rFonts w:ascii="맑은 고딕" w:eastAsia="맑은 고딕" w:hAnsi="맑은 고딕"/>
      <w:i/>
      <w:iCs/>
    </w:rPr>
  </w:style>
  <w:style w:type="character" w:styleId="HTML6">
    <w:name w:val="HTML Cite"/>
    <w:basedOn w:val="a3"/>
    <w:uiPriority w:val="99"/>
    <w:semiHidden/>
    <w:unhideWhenUsed/>
    <w:rsid w:val="00BE270A"/>
    <w:rPr>
      <w:rFonts w:ascii="맑은 고딕" w:eastAsia="맑은 고딕" w:hAnsi="맑은 고딕"/>
      <w:i/>
      <w:iCs/>
    </w:rPr>
  </w:style>
  <w:style w:type="character" w:styleId="HTML7">
    <w:name w:val="HTML Sample"/>
    <w:basedOn w:val="a3"/>
    <w:uiPriority w:val="99"/>
    <w:semiHidden/>
    <w:unhideWhenUsed/>
    <w:rsid w:val="00BE270A"/>
    <w:rPr>
      <w:rFonts w:ascii="맑은 고딕" w:eastAsia="맑은 고딕" w:hAnsi="맑은 고딕"/>
      <w:sz w:val="24"/>
      <w:szCs w:val="24"/>
    </w:rPr>
  </w:style>
  <w:style w:type="character" w:styleId="HTML8">
    <w:name w:val="HTML Acronym"/>
    <w:basedOn w:val="a3"/>
    <w:uiPriority w:val="99"/>
    <w:semiHidden/>
    <w:unhideWhenUsed/>
    <w:rsid w:val="00BE270A"/>
    <w:rPr>
      <w:rFonts w:ascii="맑은 고딕" w:eastAsia="맑은 고딕" w:hAnsi="맑은 고딕"/>
    </w:rPr>
  </w:style>
  <w:style w:type="paragraph" w:styleId="10">
    <w:name w:val="toc 1"/>
    <w:basedOn w:val="a2"/>
    <w:next w:val="a2"/>
    <w:autoRedefine/>
    <w:uiPriority w:val="39"/>
    <w:semiHidden/>
    <w:unhideWhenUsed/>
    <w:rsid w:val="00BE270A"/>
    <w:pPr>
      <w:spacing w:after="100"/>
    </w:pPr>
  </w:style>
  <w:style w:type="paragraph" w:styleId="22">
    <w:name w:val="toc 2"/>
    <w:basedOn w:val="a2"/>
    <w:next w:val="a2"/>
    <w:autoRedefine/>
    <w:uiPriority w:val="39"/>
    <w:semiHidden/>
    <w:unhideWhenUsed/>
    <w:rsid w:val="00BE270A"/>
    <w:pPr>
      <w:spacing w:after="100"/>
      <w:ind w:left="220"/>
    </w:pPr>
  </w:style>
  <w:style w:type="paragraph" w:styleId="34">
    <w:name w:val="toc 3"/>
    <w:basedOn w:val="a2"/>
    <w:next w:val="a2"/>
    <w:autoRedefine/>
    <w:uiPriority w:val="39"/>
    <w:semiHidden/>
    <w:unhideWhenUsed/>
    <w:rsid w:val="00BE270A"/>
    <w:pPr>
      <w:spacing w:after="100"/>
      <w:ind w:left="440"/>
    </w:pPr>
  </w:style>
  <w:style w:type="paragraph" w:styleId="42">
    <w:name w:val="toc 4"/>
    <w:basedOn w:val="a2"/>
    <w:next w:val="a2"/>
    <w:autoRedefine/>
    <w:uiPriority w:val="39"/>
    <w:semiHidden/>
    <w:unhideWhenUsed/>
    <w:rsid w:val="00BE270A"/>
    <w:pPr>
      <w:spacing w:after="100"/>
      <w:ind w:left="660"/>
    </w:pPr>
  </w:style>
  <w:style w:type="paragraph" w:styleId="52">
    <w:name w:val="toc 5"/>
    <w:basedOn w:val="a2"/>
    <w:next w:val="a2"/>
    <w:autoRedefine/>
    <w:uiPriority w:val="39"/>
    <w:semiHidden/>
    <w:unhideWhenUsed/>
    <w:rsid w:val="00BE270A"/>
    <w:pPr>
      <w:spacing w:after="100"/>
      <w:ind w:left="880"/>
    </w:pPr>
  </w:style>
  <w:style w:type="paragraph" w:styleId="60">
    <w:name w:val="toc 6"/>
    <w:basedOn w:val="a2"/>
    <w:next w:val="a2"/>
    <w:autoRedefine/>
    <w:uiPriority w:val="39"/>
    <w:semiHidden/>
    <w:unhideWhenUsed/>
    <w:rsid w:val="00BE270A"/>
    <w:pPr>
      <w:spacing w:after="100"/>
      <w:ind w:left="1100"/>
    </w:pPr>
  </w:style>
  <w:style w:type="paragraph" w:styleId="70">
    <w:name w:val="toc 7"/>
    <w:basedOn w:val="a2"/>
    <w:next w:val="a2"/>
    <w:autoRedefine/>
    <w:uiPriority w:val="39"/>
    <w:semiHidden/>
    <w:unhideWhenUsed/>
    <w:rsid w:val="00BE270A"/>
    <w:pPr>
      <w:spacing w:after="100"/>
      <w:ind w:left="1320"/>
    </w:pPr>
  </w:style>
  <w:style w:type="paragraph" w:styleId="80">
    <w:name w:val="toc 8"/>
    <w:basedOn w:val="a2"/>
    <w:next w:val="a2"/>
    <w:autoRedefine/>
    <w:uiPriority w:val="39"/>
    <w:semiHidden/>
    <w:unhideWhenUsed/>
    <w:rsid w:val="00BE270A"/>
    <w:pPr>
      <w:spacing w:after="100"/>
      <w:ind w:left="1540"/>
    </w:pPr>
  </w:style>
  <w:style w:type="paragraph" w:styleId="TOC">
    <w:name w:val="TOC Heading"/>
    <w:basedOn w:val="1"/>
    <w:next w:val="a2"/>
    <w:uiPriority w:val="39"/>
    <w:semiHidden/>
    <w:unhideWhenUsed/>
    <w:qFormat/>
    <w:rsid w:val="00BE270A"/>
    <w:pPr>
      <w:outlineLvl w:val="9"/>
    </w:pPr>
    <w:rPr>
      <w:color w:val="2E74B5" w:themeColor="accent1" w:themeShade="BF"/>
    </w:rPr>
  </w:style>
  <w:style w:type="table" w:styleId="aff3">
    <w:name w:val="Table Professional"/>
    <w:basedOn w:val="a4"/>
    <w:uiPriority w:val="99"/>
    <w:semiHidden/>
    <w:unhideWhenUsed/>
    <w:rsid w:val="00BE270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1">
    <w:name w:val="Medium List 1"/>
    <w:basedOn w:val="a4"/>
    <w:uiPriority w:val="65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BE270A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3">
    <w:name w:val="Medium List 2"/>
    <w:basedOn w:val="a4"/>
    <w:uiPriority w:val="66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4"/>
    <w:uiPriority w:val="63"/>
    <w:semiHidden/>
    <w:unhideWhenUsed/>
    <w:rsid w:val="00BE270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BE270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BE270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BE270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BE270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BE270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BE270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4"/>
    <w:uiPriority w:val="64"/>
    <w:semiHidden/>
    <w:unhideWhenUsed/>
    <w:rsid w:val="00BE27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BE27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BE27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BE27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BE27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BE27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BE27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3">
    <w:name w:val="Medium Grid 1"/>
    <w:basedOn w:val="a4"/>
    <w:uiPriority w:val="67"/>
    <w:semiHidden/>
    <w:unhideWhenUsed/>
    <w:rsid w:val="00BE270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BE270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BE270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BE270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BE270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BE270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BE270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5">
    <w:name w:val="Medium Grid 2"/>
    <w:basedOn w:val="a4"/>
    <w:uiPriority w:val="68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BE270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4"/>
    <w:uiPriority w:val="69"/>
    <w:semiHidden/>
    <w:unhideWhenUsed/>
    <w:rsid w:val="00BE27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BE27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BE27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BE27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BE27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BE27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BE27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4">
    <w:name w:val="Bibliography"/>
    <w:basedOn w:val="a2"/>
    <w:next w:val="a2"/>
    <w:uiPriority w:val="37"/>
    <w:semiHidden/>
    <w:unhideWhenUsed/>
    <w:rsid w:val="00BE270A"/>
  </w:style>
  <w:style w:type="character" w:styleId="aff5">
    <w:name w:val="Hashtag"/>
    <w:basedOn w:val="a3"/>
    <w:uiPriority w:val="99"/>
    <w:semiHidden/>
    <w:unhideWhenUsed/>
    <w:rsid w:val="00BE270A"/>
    <w:rPr>
      <w:rFonts w:ascii="맑은 고딕" w:eastAsia="맑은 고딕" w:hAnsi="맑은 고딕"/>
      <w:color w:val="2B579A"/>
      <w:shd w:val="clear" w:color="auto" w:fill="E1DFDD"/>
    </w:rPr>
  </w:style>
  <w:style w:type="paragraph" w:styleId="aff6">
    <w:name w:val="Message Header"/>
    <w:basedOn w:val="a2"/>
    <w:link w:val="Chard"/>
    <w:uiPriority w:val="99"/>
    <w:semiHidden/>
    <w:unhideWhenUsed/>
    <w:rsid w:val="00BE270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  <w:sz w:val="24"/>
      <w:szCs w:val="24"/>
    </w:rPr>
  </w:style>
  <w:style w:type="character" w:customStyle="1" w:styleId="Chard">
    <w:name w:val="메시지 머리글 Char"/>
    <w:basedOn w:val="a3"/>
    <w:link w:val="aff6"/>
    <w:uiPriority w:val="99"/>
    <w:semiHidden/>
    <w:rsid w:val="00BE270A"/>
    <w:rPr>
      <w:rFonts w:ascii="맑은 고딕" w:eastAsia="맑은 고딕" w:hAnsi="맑은 고딕" w:cstheme="majorBidi"/>
      <w:sz w:val="24"/>
      <w:szCs w:val="24"/>
      <w:shd w:val="pct20" w:color="auto" w:fill="auto"/>
    </w:rPr>
  </w:style>
  <w:style w:type="table" w:styleId="aff7">
    <w:name w:val="Table Elegant"/>
    <w:basedOn w:val="a4"/>
    <w:uiPriority w:val="99"/>
    <w:semiHidden/>
    <w:unhideWhenUsed/>
    <w:rsid w:val="00BE270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8">
    <w:name w:val="List"/>
    <w:basedOn w:val="a2"/>
    <w:uiPriority w:val="99"/>
    <w:semiHidden/>
    <w:unhideWhenUsed/>
    <w:rsid w:val="00BE270A"/>
    <w:pPr>
      <w:ind w:left="360" w:hanging="360"/>
      <w:contextualSpacing/>
    </w:pPr>
  </w:style>
  <w:style w:type="paragraph" w:styleId="26">
    <w:name w:val="List 2"/>
    <w:basedOn w:val="a2"/>
    <w:uiPriority w:val="99"/>
    <w:semiHidden/>
    <w:unhideWhenUsed/>
    <w:rsid w:val="00BE270A"/>
    <w:pPr>
      <w:ind w:left="720" w:hanging="360"/>
      <w:contextualSpacing/>
    </w:pPr>
  </w:style>
  <w:style w:type="paragraph" w:styleId="36">
    <w:name w:val="List 3"/>
    <w:basedOn w:val="a2"/>
    <w:uiPriority w:val="99"/>
    <w:semiHidden/>
    <w:unhideWhenUsed/>
    <w:rsid w:val="00BE270A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BE270A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BE270A"/>
    <w:pPr>
      <w:ind w:left="1800" w:hanging="360"/>
      <w:contextualSpacing/>
    </w:pPr>
  </w:style>
  <w:style w:type="table" w:styleId="14">
    <w:name w:val="Table List 1"/>
    <w:basedOn w:val="a4"/>
    <w:uiPriority w:val="99"/>
    <w:semiHidden/>
    <w:unhideWhenUsed/>
    <w:rsid w:val="00BE270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List 2"/>
    <w:basedOn w:val="a4"/>
    <w:uiPriority w:val="99"/>
    <w:semiHidden/>
    <w:unhideWhenUsed/>
    <w:rsid w:val="00BE270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List 3"/>
    <w:basedOn w:val="a4"/>
    <w:uiPriority w:val="99"/>
    <w:semiHidden/>
    <w:unhideWhenUsed/>
    <w:rsid w:val="00BE270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uiPriority w:val="99"/>
    <w:semiHidden/>
    <w:unhideWhenUsed/>
    <w:rsid w:val="00BE270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BE270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BE270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uiPriority w:val="99"/>
    <w:semiHidden/>
    <w:unhideWhenUsed/>
    <w:rsid w:val="00BE270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BE270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9">
    <w:name w:val="List Continue"/>
    <w:basedOn w:val="a2"/>
    <w:uiPriority w:val="99"/>
    <w:semiHidden/>
    <w:unhideWhenUsed/>
    <w:rsid w:val="00BE270A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BE270A"/>
    <w:pPr>
      <w:spacing w:after="120"/>
      <w:ind w:left="720"/>
      <w:contextualSpacing/>
    </w:pPr>
  </w:style>
  <w:style w:type="paragraph" w:styleId="38">
    <w:name w:val="List Continue 3"/>
    <w:basedOn w:val="a2"/>
    <w:uiPriority w:val="99"/>
    <w:semiHidden/>
    <w:unhideWhenUsed/>
    <w:rsid w:val="00BE270A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BE270A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BE270A"/>
    <w:pPr>
      <w:spacing w:after="120"/>
      <w:ind w:left="1800"/>
      <w:contextualSpacing/>
    </w:pPr>
  </w:style>
  <w:style w:type="paragraph" w:styleId="affa">
    <w:name w:val="List Paragraph"/>
    <w:basedOn w:val="a2"/>
    <w:uiPriority w:val="34"/>
    <w:semiHidden/>
    <w:unhideWhenUsed/>
    <w:qFormat/>
    <w:rsid w:val="00BE270A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BE270A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BE270A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BE270A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BE270A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BE270A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BE270A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BE270A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BE270A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BE270A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BE270A"/>
    <w:pPr>
      <w:numPr>
        <w:numId w:val="12"/>
      </w:numPr>
      <w:contextualSpacing/>
    </w:pPr>
  </w:style>
  <w:style w:type="table" w:styleId="15">
    <w:name w:val="Table Classic 1"/>
    <w:basedOn w:val="a4"/>
    <w:uiPriority w:val="99"/>
    <w:semiHidden/>
    <w:unhideWhenUsed/>
    <w:rsid w:val="00BE270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BE270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4"/>
    <w:uiPriority w:val="99"/>
    <w:semiHidden/>
    <w:unhideWhenUsed/>
    <w:rsid w:val="00BE270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BE270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table of figures"/>
    <w:basedOn w:val="a2"/>
    <w:next w:val="a2"/>
    <w:uiPriority w:val="99"/>
    <w:semiHidden/>
    <w:unhideWhenUsed/>
    <w:rsid w:val="00BE270A"/>
  </w:style>
  <w:style w:type="character" w:styleId="affc">
    <w:name w:val="endnote reference"/>
    <w:basedOn w:val="a3"/>
    <w:uiPriority w:val="99"/>
    <w:semiHidden/>
    <w:unhideWhenUsed/>
    <w:rsid w:val="00BE270A"/>
    <w:rPr>
      <w:rFonts w:ascii="맑은 고딕" w:eastAsia="맑은 고딕" w:hAnsi="맑은 고딕"/>
      <w:vertAlign w:val="superscript"/>
    </w:rPr>
  </w:style>
  <w:style w:type="paragraph" w:styleId="affd">
    <w:name w:val="table of authorities"/>
    <w:basedOn w:val="a2"/>
    <w:next w:val="a2"/>
    <w:uiPriority w:val="99"/>
    <w:semiHidden/>
    <w:unhideWhenUsed/>
    <w:rsid w:val="00BE270A"/>
    <w:pPr>
      <w:ind w:left="220" w:hanging="220"/>
    </w:pPr>
  </w:style>
  <w:style w:type="paragraph" w:styleId="affe">
    <w:name w:val="toa heading"/>
    <w:basedOn w:val="a2"/>
    <w:next w:val="a2"/>
    <w:uiPriority w:val="99"/>
    <w:semiHidden/>
    <w:unhideWhenUsed/>
    <w:rsid w:val="00BE270A"/>
    <w:pPr>
      <w:spacing w:before="120"/>
    </w:pPr>
    <w:rPr>
      <w:rFonts w:cstheme="majorBidi"/>
      <w:b/>
      <w:bCs/>
      <w:sz w:val="24"/>
      <w:szCs w:val="24"/>
    </w:rPr>
  </w:style>
  <w:style w:type="table" w:styleId="afff">
    <w:name w:val="Colorful List"/>
    <w:basedOn w:val="a4"/>
    <w:uiPriority w:val="72"/>
    <w:semiHidden/>
    <w:unhideWhenUsed/>
    <w:rsid w:val="00BE270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BE270A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BE270A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BE270A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BE270A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BE270A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">
    <w:name w:val="Colorful List Accent 6"/>
    <w:basedOn w:val="a4"/>
    <w:uiPriority w:val="72"/>
    <w:rsid w:val="00BE270A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BE270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uiPriority w:val="99"/>
    <w:semiHidden/>
    <w:unhideWhenUsed/>
    <w:rsid w:val="00BE270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4"/>
    <w:uiPriority w:val="99"/>
    <w:semiHidden/>
    <w:unhideWhenUsed/>
    <w:rsid w:val="00BE270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0">
    <w:name w:val="Colorful Shading"/>
    <w:basedOn w:val="a4"/>
    <w:uiPriority w:val="71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rsid w:val="00BE270A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1">
    <w:name w:val="Colorful Grid"/>
    <w:basedOn w:val="a4"/>
    <w:uiPriority w:val="73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BE27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BE27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2">
    <w:name w:val="envelope address"/>
    <w:basedOn w:val="a2"/>
    <w:uiPriority w:val="99"/>
    <w:semiHidden/>
    <w:unhideWhenUsed/>
    <w:rsid w:val="00BE270A"/>
    <w:pPr>
      <w:framePr w:w="7920" w:h="1980" w:hRule="exact" w:hSpace="180" w:wrap="auto" w:hAnchor="page" w:xAlign="center" w:yAlign="bottom"/>
      <w:ind w:left="2880"/>
    </w:pPr>
    <w:rPr>
      <w:rFonts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BE270A"/>
    <w:pPr>
      <w:numPr>
        <w:numId w:val="26"/>
      </w:numPr>
    </w:pPr>
  </w:style>
  <w:style w:type="table" w:styleId="17">
    <w:name w:val="Plain Table 1"/>
    <w:basedOn w:val="a4"/>
    <w:uiPriority w:val="41"/>
    <w:rsid w:val="00BE270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BE270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BE270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BE27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BE270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3">
    <w:name w:val="No Spacing"/>
    <w:uiPriority w:val="1"/>
    <w:qFormat/>
    <w:rsid w:val="00BE270A"/>
    <w:rPr>
      <w:rFonts w:ascii="맑은 고딕" w:eastAsia="맑은 고딕" w:hAnsi="맑은 고딕"/>
    </w:rPr>
  </w:style>
  <w:style w:type="paragraph" w:styleId="afff4">
    <w:name w:val="Date"/>
    <w:basedOn w:val="a2"/>
    <w:next w:val="a2"/>
    <w:link w:val="Chare"/>
    <w:uiPriority w:val="99"/>
    <w:semiHidden/>
    <w:unhideWhenUsed/>
    <w:rsid w:val="00BE270A"/>
  </w:style>
  <w:style w:type="character" w:customStyle="1" w:styleId="Chare">
    <w:name w:val="날짜 Char"/>
    <w:basedOn w:val="a3"/>
    <w:link w:val="afff4"/>
    <w:uiPriority w:val="99"/>
    <w:semiHidden/>
    <w:rsid w:val="00BE270A"/>
    <w:rPr>
      <w:rFonts w:ascii="맑은 고딕" w:eastAsia="맑은 고딕" w:hAnsi="맑은 고딕"/>
    </w:rPr>
  </w:style>
  <w:style w:type="paragraph" w:styleId="afff5">
    <w:name w:val="Normal (Web)"/>
    <w:basedOn w:val="a2"/>
    <w:uiPriority w:val="99"/>
    <w:semiHidden/>
    <w:unhideWhenUsed/>
    <w:rsid w:val="00BE270A"/>
    <w:rPr>
      <w:rFonts w:cs="Times New Roman"/>
      <w:sz w:val="24"/>
      <w:szCs w:val="24"/>
    </w:rPr>
  </w:style>
  <w:style w:type="character" w:styleId="afff6">
    <w:name w:val="Smart Hyperlink"/>
    <w:basedOn w:val="a3"/>
    <w:uiPriority w:val="99"/>
    <w:semiHidden/>
    <w:unhideWhenUsed/>
    <w:rsid w:val="00BE270A"/>
    <w:rPr>
      <w:rFonts w:ascii="맑은 고딕" w:eastAsia="맑은 고딕" w:hAnsi="맑은 고딕"/>
      <w:u w:val="dotted"/>
    </w:rPr>
  </w:style>
  <w:style w:type="character" w:styleId="afff7">
    <w:name w:val="Unresolved Mention"/>
    <w:basedOn w:val="a3"/>
    <w:uiPriority w:val="99"/>
    <w:semiHidden/>
    <w:unhideWhenUsed/>
    <w:rsid w:val="00BE270A"/>
    <w:rPr>
      <w:rFonts w:ascii="맑은 고딕" w:eastAsia="맑은 고딕" w:hAnsi="맑은 고딕"/>
      <w:color w:val="605E5C"/>
      <w:shd w:val="clear" w:color="auto" w:fill="E1DFDD"/>
    </w:rPr>
  </w:style>
  <w:style w:type="paragraph" w:styleId="afff8">
    <w:name w:val="Body Text"/>
    <w:basedOn w:val="a2"/>
    <w:link w:val="Charf"/>
    <w:uiPriority w:val="99"/>
    <w:semiHidden/>
    <w:unhideWhenUsed/>
    <w:rsid w:val="00BE270A"/>
    <w:pPr>
      <w:spacing w:after="120"/>
    </w:pPr>
  </w:style>
  <w:style w:type="character" w:customStyle="1" w:styleId="Charf">
    <w:name w:val="본문 Char"/>
    <w:basedOn w:val="a3"/>
    <w:link w:val="afff8"/>
    <w:uiPriority w:val="99"/>
    <w:semiHidden/>
    <w:rsid w:val="00BE270A"/>
    <w:rPr>
      <w:rFonts w:ascii="맑은 고딕" w:eastAsia="맑은 고딕" w:hAnsi="맑은 고딕"/>
    </w:rPr>
  </w:style>
  <w:style w:type="paragraph" w:styleId="2c">
    <w:name w:val="Body Text 2"/>
    <w:basedOn w:val="a2"/>
    <w:link w:val="2Char0"/>
    <w:uiPriority w:val="99"/>
    <w:semiHidden/>
    <w:unhideWhenUsed/>
    <w:rsid w:val="00BE270A"/>
    <w:pPr>
      <w:spacing w:after="120" w:line="480" w:lineRule="auto"/>
    </w:pPr>
  </w:style>
  <w:style w:type="character" w:customStyle="1" w:styleId="2Char0">
    <w:name w:val="본문 2 Char"/>
    <w:basedOn w:val="a3"/>
    <w:link w:val="2c"/>
    <w:uiPriority w:val="99"/>
    <w:semiHidden/>
    <w:rsid w:val="00BE270A"/>
    <w:rPr>
      <w:rFonts w:ascii="맑은 고딕" w:eastAsia="맑은 고딕" w:hAnsi="맑은 고딕"/>
    </w:rPr>
  </w:style>
  <w:style w:type="paragraph" w:styleId="afff9">
    <w:name w:val="Body Text Indent"/>
    <w:basedOn w:val="a2"/>
    <w:link w:val="Charf0"/>
    <w:uiPriority w:val="99"/>
    <w:semiHidden/>
    <w:unhideWhenUsed/>
    <w:rsid w:val="00BE270A"/>
    <w:pPr>
      <w:spacing w:after="120"/>
      <w:ind w:left="360"/>
    </w:pPr>
  </w:style>
  <w:style w:type="character" w:customStyle="1" w:styleId="Charf0">
    <w:name w:val="본문 들여쓰기 Char"/>
    <w:basedOn w:val="a3"/>
    <w:link w:val="afff9"/>
    <w:uiPriority w:val="99"/>
    <w:semiHidden/>
    <w:rsid w:val="00BE270A"/>
    <w:rPr>
      <w:rFonts w:ascii="맑은 고딕" w:eastAsia="맑은 고딕" w:hAnsi="맑은 고딕"/>
    </w:rPr>
  </w:style>
  <w:style w:type="paragraph" w:styleId="2d">
    <w:name w:val="Body Text Indent 2"/>
    <w:basedOn w:val="a2"/>
    <w:link w:val="2Char1"/>
    <w:uiPriority w:val="99"/>
    <w:semiHidden/>
    <w:unhideWhenUsed/>
    <w:rsid w:val="00BE270A"/>
    <w:pPr>
      <w:spacing w:after="120" w:line="480" w:lineRule="auto"/>
      <w:ind w:left="360"/>
    </w:pPr>
  </w:style>
  <w:style w:type="character" w:customStyle="1" w:styleId="2Char1">
    <w:name w:val="본문 들여쓰기 2 Char"/>
    <w:basedOn w:val="a3"/>
    <w:link w:val="2d"/>
    <w:uiPriority w:val="99"/>
    <w:semiHidden/>
    <w:rsid w:val="00BE270A"/>
    <w:rPr>
      <w:rFonts w:ascii="맑은 고딕" w:eastAsia="맑은 고딕" w:hAnsi="맑은 고딕"/>
    </w:rPr>
  </w:style>
  <w:style w:type="paragraph" w:styleId="afffa">
    <w:name w:val="Body Text First Indent"/>
    <w:basedOn w:val="afff8"/>
    <w:link w:val="Charf1"/>
    <w:uiPriority w:val="99"/>
    <w:semiHidden/>
    <w:unhideWhenUsed/>
    <w:rsid w:val="00BE270A"/>
    <w:pPr>
      <w:spacing w:after="0"/>
      <w:ind w:firstLine="360"/>
    </w:pPr>
  </w:style>
  <w:style w:type="character" w:customStyle="1" w:styleId="Charf1">
    <w:name w:val="본문 첫 줄 들여쓰기 Char"/>
    <w:basedOn w:val="Charf"/>
    <w:link w:val="afffa"/>
    <w:uiPriority w:val="99"/>
    <w:semiHidden/>
    <w:rsid w:val="00BE270A"/>
    <w:rPr>
      <w:rFonts w:ascii="맑은 고딕" w:eastAsia="맑은 고딕" w:hAnsi="맑은 고딕"/>
    </w:rPr>
  </w:style>
  <w:style w:type="paragraph" w:styleId="2e">
    <w:name w:val="Body Text First Indent 2"/>
    <w:basedOn w:val="afff9"/>
    <w:link w:val="2Char2"/>
    <w:uiPriority w:val="99"/>
    <w:semiHidden/>
    <w:unhideWhenUsed/>
    <w:rsid w:val="00BE270A"/>
    <w:pPr>
      <w:spacing w:after="0"/>
      <w:ind w:firstLine="360"/>
    </w:pPr>
  </w:style>
  <w:style w:type="character" w:customStyle="1" w:styleId="2Char2">
    <w:name w:val="본문 첫 줄 들여쓰기 2 Char"/>
    <w:basedOn w:val="Charf0"/>
    <w:link w:val="2e"/>
    <w:uiPriority w:val="99"/>
    <w:semiHidden/>
    <w:rsid w:val="00BE270A"/>
    <w:rPr>
      <w:rFonts w:ascii="맑은 고딕" w:eastAsia="맑은 고딕" w:hAnsi="맑은 고딕"/>
    </w:rPr>
  </w:style>
  <w:style w:type="paragraph" w:styleId="afffb">
    <w:name w:val="Normal Indent"/>
    <w:basedOn w:val="a2"/>
    <w:uiPriority w:val="99"/>
    <w:semiHidden/>
    <w:unhideWhenUsed/>
    <w:rsid w:val="00BE270A"/>
    <w:pPr>
      <w:ind w:left="720"/>
    </w:pPr>
  </w:style>
  <w:style w:type="paragraph" w:styleId="afffc">
    <w:name w:val="Note Heading"/>
    <w:basedOn w:val="a2"/>
    <w:next w:val="a2"/>
    <w:link w:val="Charf2"/>
    <w:uiPriority w:val="99"/>
    <w:semiHidden/>
    <w:unhideWhenUsed/>
    <w:rsid w:val="00BE270A"/>
  </w:style>
  <w:style w:type="character" w:customStyle="1" w:styleId="Charf2">
    <w:name w:val="각주/미주 머리글 Char"/>
    <w:basedOn w:val="a3"/>
    <w:link w:val="afffc"/>
    <w:uiPriority w:val="99"/>
    <w:semiHidden/>
    <w:rsid w:val="00BE270A"/>
    <w:rPr>
      <w:rFonts w:ascii="맑은 고딕" w:eastAsia="맑은 고딕" w:hAnsi="맑은 고딕"/>
    </w:rPr>
  </w:style>
  <w:style w:type="table" w:styleId="afffd">
    <w:name w:val="Table Contemporary"/>
    <w:basedOn w:val="a4"/>
    <w:uiPriority w:val="99"/>
    <w:semiHidden/>
    <w:unhideWhenUsed/>
    <w:rsid w:val="00BE270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e">
    <w:name w:val="Light List"/>
    <w:basedOn w:val="a4"/>
    <w:uiPriority w:val="61"/>
    <w:semiHidden/>
    <w:unhideWhenUsed/>
    <w:rsid w:val="00BE270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BE270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BE270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BE270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BE270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BE270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BE270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Shading"/>
    <w:basedOn w:val="a4"/>
    <w:uiPriority w:val="60"/>
    <w:semiHidden/>
    <w:unhideWhenUsed/>
    <w:rsid w:val="00BE270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BE270A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BE270A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BE270A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BE270A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BE270A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BE270A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0">
    <w:name w:val="Light Grid"/>
    <w:basedOn w:val="a4"/>
    <w:uiPriority w:val="62"/>
    <w:semiHidden/>
    <w:unhideWhenUsed/>
    <w:rsid w:val="00BE270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BE270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BE270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BE270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BE270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BE270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BE270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1">
    <w:name w:val="Dark List"/>
    <w:basedOn w:val="a4"/>
    <w:uiPriority w:val="70"/>
    <w:semiHidden/>
    <w:unhideWhenUsed/>
    <w:rsid w:val="00BE270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BE270A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BE270A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BE270A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BE270A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BE270A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rsid w:val="00BE270A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8">
    <w:name w:val="List Table 1 Light"/>
    <w:basedOn w:val="a4"/>
    <w:uiPriority w:val="46"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2">
    <w:name w:val="List Table 1 Light Accent 2"/>
    <w:basedOn w:val="a4"/>
    <w:uiPriority w:val="46"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2">
    <w:name w:val="List Table 1 Light Accent 3"/>
    <w:basedOn w:val="a4"/>
    <w:uiPriority w:val="46"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2">
    <w:name w:val="List Table 1 Light Accent 4"/>
    <w:basedOn w:val="a4"/>
    <w:uiPriority w:val="46"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2">
    <w:name w:val="List Table 1 Light Accent 5"/>
    <w:basedOn w:val="a4"/>
    <w:uiPriority w:val="46"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2">
    <w:name w:val="List Table 1 Light Accent 6"/>
    <w:basedOn w:val="a4"/>
    <w:uiPriority w:val="46"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">
    <w:name w:val="List Table 2"/>
    <w:basedOn w:val="a4"/>
    <w:uiPriority w:val="47"/>
    <w:rsid w:val="00BE270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BE270A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2">
    <w:name w:val="List Table 2 Accent 2"/>
    <w:basedOn w:val="a4"/>
    <w:uiPriority w:val="47"/>
    <w:rsid w:val="00BE270A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2">
    <w:name w:val="List Table 2 Accent 3"/>
    <w:basedOn w:val="a4"/>
    <w:uiPriority w:val="47"/>
    <w:rsid w:val="00BE270A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2">
    <w:name w:val="List Table 2 Accent 4"/>
    <w:basedOn w:val="a4"/>
    <w:uiPriority w:val="47"/>
    <w:rsid w:val="00BE270A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2">
    <w:name w:val="List Table 2 Accent 5"/>
    <w:basedOn w:val="a4"/>
    <w:uiPriority w:val="47"/>
    <w:rsid w:val="00BE270A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2">
    <w:name w:val="List Table 2 Accent 6"/>
    <w:basedOn w:val="a4"/>
    <w:uiPriority w:val="47"/>
    <w:rsid w:val="00BE270A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c">
    <w:name w:val="List Table 3"/>
    <w:basedOn w:val="a4"/>
    <w:uiPriority w:val="48"/>
    <w:rsid w:val="00BE270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BE270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BE270A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BE270A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BE270A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BE270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BE270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BE270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BE270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BE270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BE270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BE270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BE270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BE270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BE270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BE270A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BE270A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BE270A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BE270A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BE270A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BE270A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BE270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BE270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BE270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BE270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BE270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BE270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BE270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BE270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BE270A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BE270A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BE270A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BE270A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BE270A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BE270A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E-mail Signature"/>
    <w:basedOn w:val="a2"/>
    <w:link w:val="Charf3"/>
    <w:uiPriority w:val="99"/>
    <w:semiHidden/>
    <w:unhideWhenUsed/>
    <w:rsid w:val="00BE270A"/>
  </w:style>
  <w:style w:type="character" w:customStyle="1" w:styleId="Charf3">
    <w:name w:val="전자 메일 서명 Char"/>
    <w:basedOn w:val="a3"/>
    <w:link w:val="affff2"/>
    <w:uiPriority w:val="99"/>
    <w:semiHidden/>
    <w:rsid w:val="00BE270A"/>
    <w:rPr>
      <w:rFonts w:ascii="맑은 고딕" w:eastAsia="맑은 고딕" w:hAnsi="맑은 고딕"/>
    </w:rPr>
  </w:style>
  <w:style w:type="paragraph" w:styleId="affff3">
    <w:name w:val="Salutation"/>
    <w:basedOn w:val="a2"/>
    <w:next w:val="a2"/>
    <w:link w:val="Charf4"/>
    <w:uiPriority w:val="99"/>
    <w:semiHidden/>
    <w:unhideWhenUsed/>
    <w:rsid w:val="00BE270A"/>
  </w:style>
  <w:style w:type="character" w:customStyle="1" w:styleId="Charf4">
    <w:name w:val="인사말 Char"/>
    <w:basedOn w:val="a3"/>
    <w:link w:val="affff3"/>
    <w:uiPriority w:val="99"/>
    <w:semiHidden/>
    <w:rsid w:val="00BE270A"/>
    <w:rPr>
      <w:rFonts w:ascii="맑은 고딕" w:eastAsia="맑은 고딕" w:hAnsi="맑은 고딕"/>
    </w:rPr>
  </w:style>
  <w:style w:type="table" w:styleId="19">
    <w:name w:val="Table Columns 1"/>
    <w:basedOn w:val="a4"/>
    <w:uiPriority w:val="99"/>
    <w:semiHidden/>
    <w:unhideWhenUsed/>
    <w:rsid w:val="00BE270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4"/>
    <w:uiPriority w:val="99"/>
    <w:semiHidden/>
    <w:unhideWhenUsed/>
    <w:rsid w:val="00BE270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BE270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BE270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BE270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4">
    <w:name w:val="Signature"/>
    <w:basedOn w:val="a2"/>
    <w:link w:val="Charf5"/>
    <w:uiPriority w:val="99"/>
    <w:semiHidden/>
    <w:unhideWhenUsed/>
    <w:rsid w:val="00BE270A"/>
    <w:pPr>
      <w:ind w:left="4320"/>
    </w:pPr>
  </w:style>
  <w:style w:type="character" w:customStyle="1" w:styleId="Charf5">
    <w:name w:val="서명 Char"/>
    <w:basedOn w:val="a3"/>
    <w:link w:val="affff4"/>
    <w:uiPriority w:val="99"/>
    <w:semiHidden/>
    <w:rsid w:val="00BE270A"/>
    <w:rPr>
      <w:rFonts w:ascii="맑은 고딕" w:eastAsia="맑은 고딕" w:hAnsi="맑은 고딕"/>
    </w:rPr>
  </w:style>
  <w:style w:type="table" w:styleId="1a">
    <w:name w:val="Table Simple 1"/>
    <w:basedOn w:val="a4"/>
    <w:uiPriority w:val="99"/>
    <w:semiHidden/>
    <w:unhideWhenUsed/>
    <w:rsid w:val="00BE270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4"/>
    <w:uiPriority w:val="99"/>
    <w:semiHidden/>
    <w:unhideWhenUsed/>
    <w:rsid w:val="00BE270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BE270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BE270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4"/>
    <w:uiPriority w:val="99"/>
    <w:rsid w:val="00BE270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BE270A"/>
    <w:pPr>
      <w:ind w:left="220" w:hanging="220"/>
    </w:pPr>
  </w:style>
  <w:style w:type="paragraph" w:styleId="2f3">
    <w:name w:val="index 2"/>
    <w:basedOn w:val="a2"/>
    <w:next w:val="a2"/>
    <w:autoRedefine/>
    <w:uiPriority w:val="99"/>
    <w:semiHidden/>
    <w:unhideWhenUsed/>
    <w:rsid w:val="00BE270A"/>
    <w:pPr>
      <w:ind w:left="440" w:hanging="220"/>
    </w:pPr>
  </w:style>
  <w:style w:type="paragraph" w:styleId="3f">
    <w:name w:val="index 3"/>
    <w:basedOn w:val="a2"/>
    <w:next w:val="a2"/>
    <w:autoRedefine/>
    <w:uiPriority w:val="99"/>
    <w:semiHidden/>
    <w:unhideWhenUsed/>
    <w:rsid w:val="00BE270A"/>
    <w:pPr>
      <w:ind w:left="660" w:hanging="220"/>
    </w:pPr>
  </w:style>
  <w:style w:type="paragraph" w:styleId="4a">
    <w:name w:val="index 4"/>
    <w:basedOn w:val="a2"/>
    <w:next w:val="a2"/>
    <w:autoRedefine/>
    <w:uiPriority w:val="99"/>
    <w:semiHidden/>
    <w:unhideWhenUsed/>
    <w:rsid w:val="00BE270A"/>
    <w:pPr>
      <w:ind w:left="880" w:hanging="220"/>
    </w:pPr>
  </w:style>
  <w:style w:type="paragraph" w:styleId="59">
    <w:name w:val="index 5"/>
    <w:basedOn w:val="a2"/>
    <w:next w:val="a2"/>
    <w:autoRedefine/>
    <w:uiPriority w:val="99"/>
    <w:semiHidden/>
    <w:unhideWhenUsed/>
    <w:rsid w:val="00BE270A"/>
    <w:pPr>
      <w:ind w:left="1100" w:hanging="220"/>
    </w:pPr>
  </w:style>
  <w:style w:type="paragraph" w:styleId="63">
    <w:name w:val="index 6"/>
    <w:basedOn w:val="a2"/>
    <w:next w:val="a2"/>
    <w:autoRedefine/>
    <w:uiPriority w:val="99"/>
    <w:semiHidden/>
    <w:unhideWhenUsed/>
    <w:rsid w:val="00BE270A"/>
    <w:pPr>
      <w:ind w:left="1320" w:hanging="220"/>
    </w:pPr>
  </w:style>
  <w:style w:type="paragraph" w:styleId="73">
    <w:name w:val="index 7"/>
    <w:basedOn w:val="a2"/>
    <w:next w:val="a2"/>
    <w:autoRedefine/>
    <w:uiPriority w:val="99"/>
    <w:semiHidden/>
    <w:unhideWhenUsed/>
    <w:rsid w:val="00BE270A"/>
    <w:pPr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rsid w:val="00BE270A"/>
    <w:pPr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BE270A"/>
    <w:pPr>
      <w:ind w:left="1980" w:hanging="220"/>
    </w:pPr>
  </w:style>
  <w:style w:type="paragraph" w:styleId="affff5">
    <w:name w:val="index heading"/>
    <w:basedOn w:val="a2"/>
    <w:next w:val="1c"/>
    <w:uiPriority w:val="99"/>
    <w:semiHidden/>
    <w:unhideWhenUsed/>
    <w:rsid w:val="00BE270A"/>
    <w:rPr>
      <w:rFonts w:cstheme="majorBidi"/>
      <w:b/>
      <w:bCs/>
    </w:rPr>
  </w:style>
  <w:style w:type="paragraph" w:styleId="affff6">
    <w:name w:val="Closing"/>
    <w:basedOn w:val="a2"/>
    <w:link w:val="Charf6"/>
    <w:uiPriority w:val="99"/>
    <w:semiHidden/>
    <w:unhideWhenUsed/>
    <w:rsid w:val="00BE270A"/>
    <w:pPr>
      <w:ind w:left="4320"/>
    </w:pPr>
  </w:style>
  <w:style w:type="character" w:customStyle="1" w:styleId="Charf6">
    <w:name w:val="맺음말 Char"/>
    <w:basedOn w:val="a3"/>
    <w:link w:val="affff6"/>
    <w:uiPriority w:val="99"/>
    <w:semiHidden/>
    <w:rsid w:val="00BE270A"/>
    <w:rPr>
      <w:rFonts w:ascii="맑은 고딕" w:eastAsia="맑은 고딕" w:hAnsi="맑은 고딕"/>
    </w:rPr>
  </w:style>
  <w:style w:type="table" w:styleId="affff7">
    <w:name w:val="Table Grid"/>
    <w:basedOn w:val="a4"/>
    <w:uiPriority w:val="39"/>
    <w:rsid w:val="00BE2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Grid 1"/>
    <w:basedOn w:val="a4"/>
    <w:uiPriority w:val="99"/>
    <w:semiHidden/>
    <w:unhideWhenUsed/>
    <w:rsid w:val="00BE270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uiPriority w:val="99"/>
    <w:semiHidden/>
    <w:unhideWhenUsed/>
    <w:rsid w:val="00BE270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BE270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BE270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BE270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BE270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BE270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BE270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8">
    <w:name w:val="Grid Table Light"/>
    <w:basedOn w:val="a4"/>
    <w:uiPriority w:val="40"/>
    <w:rsid w:val="00BE270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e">
    <w:name w:val="Grid Table 1 Light"/>
    <w:basedOn w:val="a4"/>
    <w:uiPriority w:val="46"/>
    <w:rsid w:val="00BE270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BE270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BE270A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BE270A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BE270A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BE270A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BE270A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5">
    <w:name w:val="Grid Table 2"/>
    <w:basedOn w:val="a4"/>
    <w:uiPriority w:val="47"/>
    <w:rsid w:val="00BE270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BE270A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3">
    <w:name w:val="Grid Table 2 Accent 2"/>
    <w:basedOn w:val="a4"/>
    <w:uiPriority w:val="47"/>
    <w:rsid w:val="00BE270A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3">
    <w:name w:val="Grid Table 2 Accent 3"/>
    <w:basedOn w:val="a4"/>
    <w:uiPriority w:val="47"/>
    <w:rsid w:val="00BE270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3">
    <w:name w:val="Grid Table 2 Accent 4"/>
    <w:basedOn w:val="a4"/>
    <w:uiPriority w:val="47"/>
    <w:rsid w:val="00BE270A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3">
    <w:name w:val="Grid Table 2 Accent 5"/>
    <w:basedOn w:val="a4"/>
    <w:uiPriority w:val="47"/>
    <w:rsid w:val="00BE270A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3">
    <w:name w:val="Grid Table 2 Accent 6"/>
    <w:basedOn w:val="a4"/>
    <w:uiPriority w:val="47"/>
    <w:rsid w:val="00BE270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1">
    <w:name w:val="Grid Table 3"/>
    <w:basedOn w:val="a4"/>
    <w:uiPriority w:val="48"/>
    <w:rsid w:val="00BE270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BE270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BE270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BE270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BE270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BE270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BE270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c">
    <w:name w:val="Grid Table 4"/>
    <w:basedOn w:val="a4"/>
    <w:uiPriority w:val="49"/>
    <w:rsid w:val="00BE270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BE270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BE270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BE270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BE270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BE270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BE270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b">
    <w:name w:val="Grid Table 5 Dark"/>
    <w:basedOn w:val="a4"/>
    <w:uiPriority w:val="50"/>
    <w:rsid w:val="00BE270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BE270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BE270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BE270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BE270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BE270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BE270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5">
    <w:name w:val="Grid Table 6 Colorful"/>
    <w:basedOn w:val="a4"/>
    <w:uiPriority w:val="51"/>
    <w:rsid w:val="00BE270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BE270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BE270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BE270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BE270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BE270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BE270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5">
    <w:name w:val="Grid Table 7 Colorful"/>
    <w:basedOn w:val="a4"/>
    <w:uiPriority w:val="52"/>
    <w:rsid w:val="00BE270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BE270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BE270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BE270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BE270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BE270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BE270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f">
    <w:name w:val="Table Web 1"/>
    <w:basedOn w:val="a4"/>
    <w:uiPriority w:val="99"/>
    <w:semiHidden/>
    <w:unhideWhenUsed/>
    <w:rsid w:val="00BE270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4"/>
    <w:uiPriority w:val="99"/>
    <w:semiHidden/>
    <w:unhideWhenUsed/>
    <w:rsid w:val="00BE270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uiPriority w:val="99"/>
    <w:rsid w:val="00BE270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9">
    <w:name w:val="footnote reference"/>
    <w:basedOn w:val="a3"/>
    <w:uiPriority w:val="99"/>
    <w:semiHidden/>
    <w:unhideWhenUsed/>
    <w:rsid w:val="00BE270A"/>
    <w:rPr>
      <w:rFonts w:ascii="맑은 고딕" w:eastAsia="맑은 고딕" w:hAnsi="맑은 고딕"/>
      <w:vertAlign w:val="superscript"/>
    </w:rPr>
  </w:style>
  <w:style w:type="character" w:styleId="affffa">
    <w:name w:val="line number"/>
    <w:basedOn w:val="a3"/>
    <w:uiPriority w:val="99"/>
    <w:semiHidden/>
    <w:unhideWhenUsed/>
    <w:rsid w:val="00BE270A"/>
    <w:rPr>
      <w:rFonts w:ascii="맑은 고딕" w:eastAsia="맑은 고딕" w:hAnsi="맑은 고딕"/>
    </w:rPr>
  </w:style>
  <w:style w:type="table" w:styleId="310">
    <w:name w:val="Table 3D effects 1"/>
    <w:basedOn w:val="a4"/>
    <w:uiPriority w:val="99"/>
    <w:semiHidden/>
    <w:unhideWhenUsed/>
    <w:rsid w:val="00BE270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4"/>
    <w:uiPriority w:val="99"/>
    <w:semiHidden/>
    <w:unhideWhenUsed/>
    <w:rsid w:val="00BE270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4"/>
    <w:uiPriority w:val="99"/>
    <w:semiHidden/>
    <w:unhideWhenUsed/>
    <w:rsid w:val="00BE270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b">
    <w:name w:val="Table Theme"/>
    <w:basedOn w:val="a4"/>
    <w:uiPriority w:val="99"/>
    <w:semiHidden/>
    <w:unhideWhenUsed/>
    <w:rsid w:val="00BE2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c">
    <w:name w:val="page number"/>
    <w:basedOn w:val="a3"/>
    <w:uiPriority w:val="99"/>
    <w:semiHidden/>
    <w:unhideWhenUsed/>
    <w:rsid w:val="00BE270A"/>
    <w:rPr>
      <w:rFonts w:ascii="맑은 고딕" w:eastAsia="맑은 고딕" w:hAnsi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jan\AppData\Local\Microsoft\Office\16.0\DTS\ko-KR%7b3EFBAED0-AADB-494E-B0B0-18B2BB93380F%7d\%7b4E50F92F-7022-49D0-8A2F-FF275FFF6E98%7dTF2de6fc23-48e8-448b-960e-1bdc6e9248ab477b9c3f_win32-3840f331b49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6C60628-80F9-487D-9620-2A56AE8F2F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{4E50F92F-7022-49D0-8A2F-FF275FFF6E98}TF2de6fc23-48e8-448b-960e-1bdc6e9248ab477b9c3f_win32-3840f331b49c.dotx</Template>
  <TotalTime>19</TotalTime>
  <Pages>14</Pages>
  <Words>1599</Words>
  <Characters>9116</Characters>
  <Application>Microsoft Office Word</Application>
  <DocSecurity>0</DocSecurity>
  <Lines>75</Lines>
  <Paragraphs>21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</dc:creator>
  <cp:keywords/>
  <dc:description/>
  <cp:lastModifiedBy>Jay Wi</cp:lastModifiedBy>
  <cp:revision>9</cp:revision>
  <dcterms:created xsi:type="dcterms:W3CDTF">2026-03-07T06:32:00Z</dcterms:created>
  <dcterms:modified xsi:type="dcterms:W3CDTF">2026-03-19T07:29:00Z</dcterms:modified>
</cp:coreProperties>
</file>